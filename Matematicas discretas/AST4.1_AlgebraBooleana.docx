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2AFF" w14:textId="77777777" w:rsidR="00235A12" w:rsidRDefault="00235A12" w:rsidP="00235A12">
      <w:pPr>
        <w:spacing w:after="0" w:line="240" w:lineRule="auto"/>
        <w:rPr>
          <w:rFonts w:ascii="Arial" w:eastAsia="Arial" w:hAnsi="Arial"/>
          <w:b/>
          <w:sz w:val="24"/>
        </w:rPr>
      </w:pPr>
      <w:bookmarkStart w:id="0" w:name="page1"/>
      <w:bookmarkEnd w:id="0"/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B8CCE4"/>
        <w:tblLook w:val="01E0" w:firstRow="1" w:lastRow="1" w:firstColumn="1" w:lastColumn="1" w:noHBand="0" w:noVBand="0"/>
      </w:tblPr>
      <w:tblGrid>
        <w:gridCol w:w="2518"/>
        <w:gridCol w:w="8250"/>
      </w:tblGrid>
      <w:tr w:rsidR="00C44AED" w:rsidRPr="00B66CFC" w14:paraId="494A4F7D" w14:textId="77777777" w:rsidTr="00E84C6E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03AA86" w14:textId="77777777" w:rsidR="00C44AED" w:rsidRPr="00B66CFC" w:rsidRDefault="00C44AED" w:rsidP="00E84C6E">
            <w:pPr>
              <w:spacing w:before="120" w:after="0" w:line="240" w:lineRule="auto"/>
              <w:rPr>
                <w:rFonts w:ascii="Arial" w:hAnsi="Arial" w:cs="Arial"/>
                <w:b/>
                <w:lang w:val="es-ES"/>
              </w:rPr>
            </w:pPr>
            <w:r w:rsidRPr="00B66CFC">
              <w:rPr>
                <w:rFonts w:ascii="Arial" w:hAnsi="Arial" w:cs="Arial"/>
                <w:b/>
                <w:lang w:val="es-ES"/>
              </w:rPr>
              <w:t>Nombre del alumno:</w:t>
            </w:r>
          </w:p>
        </w:tc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B18BBB" w14:textId="10FD5539" w:rsidR="00C44AED" w:rsidRPr="00B66CFC" w:rsidRDefault="00CE0602" w:rsidP="00E84C6E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Favian Orduña Suárez</w:t>
            </w:r>
          </w:p>
        </w:tc>
      </w:tr>
      <w:tr w:rsidR="00C44AED" w:rsidRPr="00D35CED" w14:paraId="7CCEC2A3" w14:textId="77777777" w:rsidTr="00E84C6E">
        <w:trPr>
          <w:trHeight w:val="447"/>
        </w:trPr>
        <w:tc>
          <w:tcPr>
            <w:tcW w:w="10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 w:themeFill="accent1" w:themeFillShade="80"/>
          </w:tcPr>
          <w:p w14:paraId="42D83DFC" w14:textId="77777777" w:rsidR="00C44AED" w:rsidRPr="00D35CED" w:rsidRDefault="00C44AED" w:rsidP="00E84C6E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</w:pPr>
            <w:r w:rsidRPr="00D35CED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 xml:space="preserve">Nombre de la actividad: 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 xml:space="preserve">Simplificar de expresiones usando algebra de </w:t>
            </w: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>boole</w:t>
            </w:r>
            <w:proofErr w:type="spellEnd"/>
            <w:r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 xml:space="preserve"> o mapas </w:t>
            </w:r>
            <w:proofErr w:type="gramStart"/>
            <w:r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 xml:space="preserve">de </w:t>
            </w:r>
            <w:r>
              <w:rPr>
                <w:rFonts w:ascii="Arial" w:eastAsia="Arial" w:hAnsi="Arial"/>
                <w:sz w:val="24"/>
              </w:rPr>
              <w:t xml:space="preserve"> </w:t>
            </w:r>
            <w:r w:rsidRPr="00AF30D1">
              <w:rPr>
                <w:rFonts w:ascii="Arial" w:hAnsi="Arial" w:cs="Arial"/>
                <w:b/>
                <w:color w:val="FFFFFF"/>
                <w:sz w:val="20"/>
                <w:szCs w:val="20"/>
                <w:lang w:val="es-ES"/>
              </w:rPr>
              <w:t>Karnaugh</w:t>
            </w:r>
            <w:proofErr w:type="gramEnd"/>
          </w:p>
        </w:tc>
      </w:tr>
      <w:tr w:rsidR="00C44AED" w:rsidRPr="00012EF9" w14:paraId="65C1B912" w14:textId="77777777" w:rsidTr="00E84C6E">
        <w:trPr>
          <w:trHeight w:val="111"/>
        </w:trPr>
        <w:tc>
          <w:tcPr>
            <w:tcW w:w="10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DC1B" w14:textId="77777777" w:rsidR="00C44AED" w:rsidRPr="00012EF9" w:rsidRDefault="00C44AED" w:rsidP="00E84C6E">
            <w:pPr>
              <w:spacing w:after="0" w:line="360" w:lineRule="auto"/>
              <w:jc w:val="both"/>
              <w:rPr>
                <w:rFonts w:ascii="Arial" w:hAnsi="Arial" w:cs="Arial"/>
                <w:b/>
                <w:sz w:val="14"/>
                <w:lang w:val="es-ES"/>
              </w:rPr>
            </w:pPr>
          </w:p>
        </w:tc>
      </w:tr>
    </w:tbl>
    <w:p w14:paraId="289645E2" w14:textId="77777777" w:rsidR="00C44AED" w:rsidRPr="00C44AED" w:rsidRDefault="00C44AED" w:rsidP="008B6611">
      <w:pPr>
        <w:spacing w:line="0" w:lineRule="atLeast"/>
        <w:ind w:left="260"/>
        <w:rPr>
          <w:rFonts w:ascii="Arial" w:eastAsia="Arial" w:hAnsi="Arial"/>
          <w:b/>
          <w:sz w:val="24"/>
          <w:lang w:val="es-ES"/>
        </w:rPr>
      </w:pPr>
    </w:p>
    <w:p w14:paraId="38245296" w14:textId="51CC6046" w:rsidR="008B6611" w:rsidRDefault="008B6611" w:rsidP="008B6611">
      <w:pPr>
        <w:spacing w:line="0" w:lineRule="atLeast"/>
        <w:ind w:left="260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 xml:space="preserve">4.1. </w:t>
      </w:r>
      <w:r>
        <w:rPr>
          <w:rFonts w:ascii="Arial" w:eastAsia="Arial" w:hAnsi="Arial"/>
          <w:sz w:val="24"/>
        </w:rPr>
        <w:t xml:space="preserve">Utilizando Álgebra de Boole, reduce las siguientes funciones </w:t>
      </w:r>
      <w:proofErr w:type="spellStart"/>
      <w:r>
        <w:rPr>
          <w:rFonts w:ascii="Arial" w:eastAsia="Arial" w:hAnsi="Arial"/>
          <w:sz w:val="24"/>
        </w:rPr>
        <w:t>boolenas</w:t>
      </w:r>
      <w:proofErr w:type="spellEnd"/>
      <w:r>
        <w:rPr>
          <w:rFonts w:ascii="Arial" w:eastAsia="Arial" w:hAnsi="Arial"/>
          <w:sz w:val="24"/>
        </w:rPr>
        <w:t xml:space="preserve"> y elabora el diagrama de circuito lógico de la expresión simplificada</w:t>
      </w:r>
    </w:p>
    <w:p w14:paraId="6481138A" w14:textId="77777777" w:rsidR="008B6611" w:rsidRDefault="008B6611" w:rsidP="008B6611">
      <w:pPr>
        <w:spacing w:line="20" w:lineRule="exact"/>
        <w:rPr>
          <w:rFonts w:ascii="Times New Roman" w:eastAsia="Times New Roman" w:hAnsi="Times New Roman"/>
        </w:rPr>
      </w:pPr>
    </w:p>
    <w:p w14:paraId="46D7872C" w14:textId="0AFE0FB9" w:rsidR="008B6611" w:rsidRDefault="008B6611" w:rsidP="008B6611">
      <w:pPr>
        <w:numPr>
          <w:ilvl w:val="0"/>
          <w:numId w:val="5"/>
        </w:numPr>
        <w:spacing w:after="0" w:line="240" w:lineRule="auto"/>
        <w:ind w:left="993" w:hanging="28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f(</w:t>
      </w:r>
      <w:proofErr w:type="gramStart"/>
      <w:r>
        <w:rPr>
          <w:rFonts w:ascii="Arial" w:eastAsia="Arial" w:hAnsi="Arial"/>
          <w:sz w:val="24"/>
        </w:rPr>
        <w:t>A,B</w:t>
      </w:r>
      <w:proofErr w:type="gramEnd"/>
      <w:r>
        <w:rPr>
          <w:rFonts w:ascii="Arial" w:eastAsia="Arial" w:hAnsi="Arial"/>
          <w:sz w:val="24"/>
        </w:rPr>
        <w:t xml:space="preserve">,C) = (AB+ (CBA </w:t>
      </w:r>
      <w:proofErr w:type="gramStart"/>
      <w:r>
        <w:rPr>
          <w:rFonts w:ascii="Arial" w:eastAsia="Arial" w:hAnsi="Arial"/>
          <w:sz w:val="24"/>
        </w:rPr>
        <w:t>+  AC</w:t>
      </w:r>
      <w:proofErr w:type="gramEnd"/>
      <w:r>
        <w:rPr>
          <w:rFonts w:ascii="Arial" w:eastAsia="Arial" w:hAnsi="Arial"/>
          <w:sz w:val="24"/>
        </w:rPr>
        <w:t>’) ‘) ‘</w:t>
      </w:r>
      <w:r w:rsidR="007C4DE3">
        <w:rPr>
          <w:rFonts w:ascii="Arial" w:eastAsia="Arial" w:hAnsi="Arial"/>
          <w:noProof/>
          <w:sz w:val="24"/>
        </w:rPr>
        <w:drawing>
          <wp:inline distT="0" distB="0" distL="0" distR="0" wp14:anchorId="4FADE18E" wp14:editId="7A85EACA">
            <wp:extent cx="5076701" cy="3734666"/>
            <wp:effectExtent l="0" t="0" r="0" b="0"/>
            <wp:docPr id="1114281205" name="Imagen 1" descr="Pizarrón blanco con texto en letras negras sobre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81205" name="Imagen 1" descr="Pizarrón blanco con texto en letras negras sobre fondo blanc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088" cy="37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8E5B" w14:textId="77777777" w:rsidR="008B6611" w:rsidRDefault="008B6611" w:rsidP="008B6611">
      <w:pPr>
        <w:spacing w:after="0" w:line="240" w:lineRule="auto"/>
        <w:ind w:left="993" w:hanging="283"/>
        <w:rPr>
          <w:rFonts w:ascii="Arial" w:eastAsia="Arial" w:hAnsi="Arial"/>
          <w:sz w:val="24"/>
        </w:rPr>
      </w:pPr>
    </w:p>
    <w:p w14:paraId="4D871E10" w14:textId="259A9FD2" w:rsidR="008B6611" w:rsidRDefault="008B6611" w:rsidP="008B6611">
      <w:pPr>
        <w:numPr>
          <w:ilvl w:val="0"/>
          <w:numId w:val="5"/>
        </w:numPr>
        <w:tabs>
          <w:tab w:val="left" w:pos="540"/>
        </w:tabs>
        <w:spacing w:after="0" w:line="240" w:lineRule="auto"/>
        <w:ind w:left="993" w:hanging="283"/>
        <w:rPr>
          <w:rFonts w:ascii="Arial" w:eastAsia="Arial" w:hAnsi="Arial"/>
          <w:sz w:val="24"/>
        </w:rPr>
      </w:pPr>
      <w:r w:rsidRPr="00BE5823">
        <w:rPr>
          <w:rFonts w:ascii="Arial" w:eastAsia="Arial" w:hAnsi="Arial"/>
          <w:sz w:val="24"/>
        </w:rPr>
        <w:lastRenderedPageBreak/>
        <w:t>f(</w:t>
      </w:r>
      <w:proofErr w:type="gramStart"/>
      <w:r w:rsidRPr="00BE5823">
        <w:rPr>
          <w:rFonts w:ascii="Arial" w:eastAsia="Arial" w:hAnsi="Arial"/>
          <w:sz w:val="24"/>
        </w:rPr>
        <w:t>A,B</w:t>
      </w:r>
      <w:proofErr w:type="gramEnd"/>
      <w:r w:rsidRPr="00BE5823">
        <w:rPr>
          <w:rFonts w:ascii="Arial" w:eastAsia="Arial" w:hAnsi="Arial"/>
          <w:sz w:val="24"/>
        </w:rPr>
        <w:t>,C) = (AB + (A’C)’)’+ (AC’ B’ A)’</w:t>
      </w:r>
      <w:r w:rsidR="007C4DE3">
        <w:rPr>
          <w:rFonts w:ascii="Arial" w:eastAsia="Arial" w:hAnsi="Arial"/>
          <w:noProof/>
          <w:sz w:val="24"/>
        </w:rPr>
        <w:drawing>
          <wp:inline distT="0" distB="0" distL="0" distR="0" wp14:anchorId="37F202EC" wp14:editId="0EFC278C">
            <wp:extent cx="5385460" cy="3292112"/>
            <wp:effectExtent l="0" t="0" r="5715" b="3810"/>
            <wp:docPr id="1579815718" name="Imagen 2" descr="Imagen que contiene texto, pizarr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15718" name="Imagen 2" descr="Imagen que contiene texto, pizarr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558" cy="330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1FF5" w14:textId="77777777" w:rsidR="008B6611" w:rsidRDefault="008B6611" w:rsidP="008B6611">
      <w:pPr>
        <w:pStyle w:val="Prrafodelista"/>
        <w:spacing w:after="0" w:line="240" w:lineRule="auto"/>
        <w:ind w:left="993" w:hanging="283"/>
        <w:rPr>
          <w:rFonts w:ascii="Arial" w:eastAsia="Arial" w:hAnsi="Arial"/>
          <w:sz w:val="24"/>
        </w:rPr>
      </w:pPr>
    </w:p>
    <w:p w14:paraId="346BD32B" w14:textId="5E4D4617" w:rsidR="008B6611" w:rsidRPr="00CB7E39" w:rsidRDefault="008B6611" w:rsidP="008B6611">
      <w:pPr>
        <w:numPr>
          <w:ilvl w:val="0"/>
          <w:numId w:val="5"/>
        </w:numPr>
        <w:tabs>
          <w:tab w:val="left" w:pos="540"/>
        </w:tabs>
        <w:spacing w:after="0" w:line="240" w:lineRule="auto"/>
        <w:ind w:left="993" w:hanging="283"/>
        <w:rPr>
          <w:rFonts w:ascii="Arial" w:eastAsia="Arial" w:hAnsi="Arial"/>
          <w:sz w:val="24"/>
        </w:rPr>
      </w:pPr>
      <w:r w:rsidRPr="00CB7E39">
        <w:rPr>
          <w:rFonts w:ascii="Arial" w:eastAsia="Arial" w:hAnsi="Arial"/>
          <w:sz w:val="24"/>
        </w:rPr>
        <w:t>f(</w:t>
      </w:r>
      <w:proofErr w:type="gramStart"/>
      <w:r w:rsidRPr="00CB7E39">
        <w:rPr>
          <w:rFonts w:ascii="Arial" w:eastAsia="Arial" w:hAnsi="Arial"/>
          <w:sz w:val="24"/>
        </w:rPr>
        <w:t>A,B</w:t>
      </w:r>
      <w:proofErr w:type="gramEnd"/>
      <w:r w:rsidRPr="00CB7E39">
        <w:rPr>
          <w:rFonts w:ascii="Arial" w:eastAsia="Arial" w:hAnsi="Arial"/>
          <w:sz w:val="24"/>
        </w:rPr>
        <w:t xml:space="preserve">,C) = (AB </w:t>
      </w:r>
      <w:proofErr w:type="gramStart"/>
      <w:r w:rsidRPr="00CB7E39">
        <w:rPr>
          <w:rFonts w:ascii="Arial" w:eastAsia="Arial" w:hAnsi="Arial"/>
          <w:sz w:val="24"/>
        </w:rPr>
        <w:t>( A</w:t>
      </w:r>
      <w:proofErr w:type="gramEnd"/>
      <w:r w:rsidRPr="00CB7E39">
        <w:rPr>
          <w:rFonts w:ascii="Arial" w:eastAsia="Arial" w:hAnsi="Arial"/>
          <w:sz w:val="24"/>
        </w:rPr>
        <w:t xml:space="preserve">’ C’ + </w:t>
      </w:r>
      <w:proofErr w:type="gramStart"/>
      <w:r w:rsidRPr="00CB7E39">
        <w:rPr>
          <w:rFonts w:ascii="Arial" w:eastAsia="Arial" w:hAnsi="Arial"/>
          <w:sz w:val="24"/>
        </w:rPr>
        <w:t>A‘ B</w:t>
      </w:r>
      <w:proofErr w:type="gramEnd"/>
      <w:r w:rsidRPr="00CB7E39">
        <w:rPr>
          <w:rFonts w:ascii="Arial" w:eastAsia="Arial" w:hAnsi="Arial"/>
          <w:sz w:val="24"/>
        </w:rPr>
        <w:t>’ C</w:t>
      </w:r>
      <w:proofErr w:type="gramStart"/>
      <w:r w:rsidRPr="00CB7E39">
        <w:rPr>
          <w:rFonts w:ascii="Arial" w:eastAsia="Arial" w:hAnsi="Arial"/>
          <w:sz w:val="24"/>
        </w:rPr>
        <w:t>’ )</w:t>
      </w:r>
      <w:proofErr w:type="gramEnd"/>
      <w:r w:rsidRPr="00CB7E39">
        <w:rPr>
          <w:rFonts w:ascii="Arial" w:eastAsia="Arial" w:hAnsi="Arial"/>
          <w:sz w:val="24"/>
        </w:rPr>
        <w:t xml:space="preserve"> ‘)’ </w:t>
      </w:r>
      <w:r w:rsidR="007C4DE3">
        <w:rPr>
          <w:rFonts w:ascii="Arial" w:eastAsia="Arial" w:hAnsi="Arial"/>
          <w:noProof/>
          <w:sz w:val="24"/>
        </w:rPr>
        <w:drawing>
          <wp:inline distT="0" distB="0" distL="0" distR="0" wp14:anchorId="5586C728" wp14:editId="2B55A087">
            <wp:extent cx="5468587" cy="1855775"/>
            <wp:effectExtent l="0" t="0" r="0" b="0"/>
            <wp:docPr id="1758444669" name="Imagen 3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44669" name="Imagen 3" descr="Imagen en blanco y negr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67" cy="18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F84E" w14:textId="77777777" w:rsidR="008B6611" w:rsidRPr="00CB7E39" w:rsidRDefault="008B6611" w:rsidP="008B6611">
      <w:pPr>
        <w:pStyle w:val="Prrafodelista"/>
        <w:spacing w:after="0" w:line="240" w:lineRule="auto"/>
        <w:ind w:left="993" w:hanging="283"/>
        <w:rPr>
          <w:rFonts w:ascii="Arial" w:eastAsia="Arial" w:hAnsi="Arial"/>
          <w:sz w:val="24"/>
        </w:rPr>
      </w:pPr>
    </w:p>
    <w:p w14:paraId="7F92A073" w14:textId="6FCCA273" w:rsidR="008B6611" w:rsidRPr="00CB7E39" w:rsidRDefault="008B6611" w:rsidP="008B6611">
      <w:pPr>
        <w:numPr>
          <w:ilvl w:val="0"/>
          <w:numId w:val="5"/>
        </w:numPr>
        <w:tabs>
          <w:tab w:val="left" w:pos="540"/>
        </w:tabs>
        <w:spacing w:after="0" w:line="240" w:lineRule="auto"/>
        <w:ind w:left="993" w:hanging="283"/>
        <w:rPr>
          <w:rFonts w:ascii="Arial" w:eastAsia="Arial" w:hAnsi="Arial"/>
          <w:sz w:val="24"/>
          <w:lang w:val="de-DE"/>
        </w:rPr>
      </w:pPr>
      <w:r w:rsidRPr="00CB7E39">
        <w:rPr>
          <w:rFonts w:ascii="Arial" w:eastAsia="Arial" w:hAnsi="Arial"/>
          <w:sz w:val="24"/>
          <w:lang w:val="de-DE"/>
        </w:rPr>
        <w:t>f(A,B,C) =</w:t>
      </w:r>
      <w:r w:rsidRPr="00CB7E39">
        <w:rPr>
          <w:rFonts w:ascii="Arial" w:eastAsia="Arial" w:hAnsi="Arial"/>
          <w:sz w:val="24"/>
          <w:lang w:val="de-DE"/>
        </w:rPr>
        <w:tab/>
        <w:t>(AB + C)’ + (A’CB’)’ + AC( B + BA)</w:t>
      </w:r>
      <w:r w:rsidR="007C4DE3">
        <w:rPr>
          <w:rFonts w:ascii="Arial" w:eastAsia="Arial" w:hAnsi="Arial"/>
          <w:noProof/>
          <w:sz w:val="24"/>
          <w:lang w:val="de-DE"/>
        </w:rPr>
        <w:drawing>
          <wp:inline distT="0" distB="0" distL="0" distR="0" wp14:anchorId="2E241C52" wp14:editId="1F8E2607">
            <wp:extent cx="5575465" cy="1160523"/>
            <wp:effectExtent l="0" t="0" r="6350" b="1905"/>
            <wp:docPr id="217343997" name="Imagen 4" descr="Imagen que contiene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3997" name="Imagen 4" descr="Imagen que contiene Esquemátic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232" cy="11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DE3">
        <w:rPr>
          <w:rFonts w:ascii="Arial" w:eastAsia="Arial" w:hAnsi="Arial"/>
          <w:noProof/>
          <w:sz w:val="24"/>
          <w:lang w:val="de-DE"/>
        </w:rPr>
        <w:drawing>
          <wp:inline distT="0" distB="0" distL="0" distR="0" wp14:anchorId="1880F65D" wp14:editId="07248850">
            <wp:extent cx="1781299" cy="678048"/>
            <wp:effectExtent l="0" t="0" r="0" b="8255"/>
            <wp:docPr id="2005484980" name="Imagen 5" descr="Un dibujo de una jau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84980" name="Imagen 5" descr="Un dibujo de una jaul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201" cy="6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4CFF" w14:textId="77777777" w:rsidR="008B6611" w:rsidRPr="00CB7E39" w:rsidRDefault="008B6611" w:rsidP="008B6611">
      <w:pPr>
        <w:pStyle w:val="Prrafodelista"/>
        <w:spacing w:after="0" w:line="240" w:lineRule="auto"/>
        <w:ind w:left="993" w:hanging="283"/>
        <w:rPr>
          <w:rFonts w:ascii="Arial" w:eastAsia="Arial" w:hAnsi="Arial"/>
          <w:sz w:val="24"/>
          <w:lang w:val="de-DE"/>
        </w:rPr>
      </w:pPr>
    </w:p>
    <w:p w14:paraId="39F097CC" w14:textId="26183028" w:rsidR="008B6611" w:rsidRPr="00CB7E39" w:rsidRDefault="008B6611" w:rsidP="008B6611">
      <w:pPr>
        <w:numPr>
          <w:ilvl w:val="0"/>
          <w:numId w:val="5"/>
        </w:numPr>
        <w:tabs>
          <w:tab w:val="left" w:pos="540"/>
        </w:tabs>
        <w:spacing w:after="0" w:line="240" w:lineRule="auto"/>
        <w:ind w:left="993" w:hanging="283"/>
        <w:rPr>
          <w:rFonts w:ascii="Arial" w:eastAsia="Arial" w:hAnsi="Arial"/>
          <w:sz w:val="24"/>
          <w:lang w:val="de-DE"/>
        </w:rPr>
      </w:pPr>
      <w:r w:rsidRPr="00CB7E39">
        <w:rPr>
          <w:rFonts w:ascii="Arial" w:eastAsia="Arial" w:hAnsi="Arial"/>
          <w:sz w:val="24"/>
          <w:lang w:val="de-DE"/>
        </w:rPr>
        <w:lastRenderedPageBreak/>
        <w:t>f(A,B,C,D) = (A’B +</w:t>
      </w:r>
      <w:r w:rsidRPr="00CB7E39">
        <w:rPr>
          <w:rFonts w:ascii="Arial" w:eastAsia="Arial" w:hAnsi="Arial"/>
          <w:sz w:val="24"/>
          <w:lang w:val="de-DE"/>
        </w:rPr>
        <w:tab/>
        <w:t>A’C ( C’DB + AD’CA’ )’)’</w:t>
      </w:r>
      <w:r w:rsidR="007C4DE3">
        <w:rPr>
          <w:rFonts w:ascii="Arial" w:eastAsia="Arial" w:hAnsi="Arial"/>
          <w:noProof/>
          <w:sz w:val="24"/>
          <w:lang w:val="de-DE"/>
        </w:rPr>
        <w:drawing>
          <wp:inline distT="0" distB="0" distL="0" distR="0" wp14:anchorId="08FC2C5A" wp14:editId="56188EA1">
            <wp:extent cx="4595751" cy="3851921"/>
            <wp:effectExtent l="0" t="0" r="0" b="0"/>
            <wp:docPr id="951543757" name="Imagen 6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43757" name="Imagen 6" descr="Texto, Cart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592" cy="386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39AF" w14:textId="77777777" w:rsidR="008B6611" w:rsidRPr="00CB7E39" w:rsidRDefault="008B6611" w:rsidP="008B6611">
      <w:pPr>
        <w:pStyle w:val="Prrafodelista"/>
        <w:spacing w:after="0" w:line="240" w:lineRule="auto"/>
        <w:ind w:left="993" w:hanging="283"/>
        <w:rPr>
          <w:rFonts w:ascii="Arial" w:eastAsia="Arial" w:hAnsi="Arial"/>
          <w:sz w:val="24"/>
          <w:lang w:val="de-DE"/>
        </w:rPr>
      </w:pPr>
    </w:p>
    <w:p w14:paraId="303DE0D7" w14:textId="57F5F22C" w:rsidR="008B6611" w:rsidRDefault="008B6611" w:rsidP="008B6611">
      <w:pPr>
        <w:numPr>
          <w:ilvl w:val="0"/>
          <w:numId w:val="5"/>
        </w:numPr>
        <w:tabs>
          <w:tab w:val="left" w:pos="540"/>
        </w:tabs>
        <w:spacing w:after="0" w:line="240" w:lineRule="auto"/>
        <w:ind w:left="993" w:hanging="283"/>
        <w:rPr>
          <w:rFonts w:ascii="Arial" w:eastAsia="Arial" w:hAnsi="Arial"/>
          <w:sz w:val="24"/>
        </w:rPr>
      </w:pPr>
      <w:r w:rsidRPr="00CB7E39">
        <w:rPr>
          <w:rFonts w:ascii="Arial" w:eastAsia="Arial" w:hAnsi="Arial"/>
          <w:sz w:val="24"/>
        </w:rPr>
        <w:t>f(</w:t>
      </w:r>
      <w:proofErr w:type="gramStart"/>
      <w:r w:rsidRPr="00CB7E39">
        <w:rPr>
          <w:rFonts w:ascii="Arial" w:eastAsia="Arial" w:hAnsi="Arial"/>
          <w:sz w:val="24"/>
        </w:rPr>
        <w:t>A,B</w:t>
      </w:r>
      <w:proofErr w:type="gramEnd"/>
      <w:r w:rsidRPr="00CB7E39">
        <w:rPr>
          <w:rFonts w:ascii="Arial" w:eastAsia="Arial" w:hAnsi="Arial"/>
          <w:sz w:val="24"/>
        </w:rPr>
        <w:t>,</w:t>
      </w:r>
      <w:proofErr w:type="gramStart"/>
      <w:r w:rsidRPr="00CB7E39">
        <w:rPr>
          <w:rFonts w:ascii="Arial" w:eastAsia="Arial" w:hAnsi="Arial"/>
          <w:sz w:val="24"/>
        </w:rPr>
        <w:t>C,D</w:t>
      </w:r>
      <w:proofErr w:type="gramEnd"/>
      <w:r w:rsidRPr="00CB7E39">
        <w:rPr>
          <w:rFonts w:ascii="Arial" w:eastAsia="Arial" w:hAnsi="Arial"/>
          <w:sz w:val="24"/>
        </w:rPr>
        <w:t xml:space="preserve">) </w:t>
      </w:r>
      <w:proofErr w:type="gramStart"/>
      <w:r w:rsidRPr="00CB7E39">
        <w:rPr>
          <w:rFonts w:ascii="Arial" w:eastAsia="Arial" w:hAnsi="Arial"/>
          <w:sz w:val="24"/>
        </w:rPr>
        <w:t>=(</w:t>
      </w:r>
      <w:proofErr w:type="gramEnd"/>
      <w:r w:rsidRPr="00CB7E39">
        <w:rPr>
          <w:rFonts w:ascii="Arial" w:eastAsia="Arial" w:hAnsi="Arial"/>
          <w:sz w:val="24"/>
        </w:rPr>
        <w:t xml:space="preserve">(AB’C’ + A’ B’ C’ + (AD)’)’ + </w:t>
      </w:r>
      <w:proofErr w:type="gramStart"/>
      <w:r w:rsidRPr="00CB7E39">
        <w:rPr>
          <w:rFonts w:ascii="Arial" w:eastAsia="Arial" w:hAnsi="Arial"/>
          <w:sz w:val="24"/>
        </w:rPr>
        <w:t>( AD</w:t>
      </w:r>
      <w:proofErr w:type="gramEnd"/>
      <w:r w:rsidRPr="00CB7E39">
        <w:rPr>
          <w:rFonts w:ascii="Arial" w:eastAsia="Arial" w:hAnsi="Arial"/>
          <w:sz w:val="24"/>
        </w:rPr>
        <w:t xml:space="preserve"> + AB’ D’))’</w:t>
      </w:r>
      <w:r w:rsidR="007C4DE3">
        <w:rPr>
          <w:rFonts w:ascii="Arial" w:eastAsia="Arial" w:hAnsi="Arial"/>
          <w:noProof/>
          <w:sz w:val="24"/>
        </w:rPr>
        <w:drawing>
          <wp:inline distT="0" distB="0" distL="0" distR="0" wp14:anchorId="115857A1" wp14:editId="47244930">
            <wp:extent cx="4027980" cy="4322619"/>
            <wp:effectExtent l="0" t="0" r="0" b="1905"/>
            <wp:docPr id="924212985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2985" name="Imagen 7" descr="Text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033" cy="433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7205" w14:textId="77777777" w:rsidR="008B6611" w:rsidRDefault="008B6611" w:rsidP="008B6611">
      <w:pPr>
        <w:pStyle w:val="Prrafodelista"/>
        <w:spacing w:after="0" w:line="240" w:lineRule="auto"/>
        <w:ind w:left="993" w:hanging="283"/>
        <w:rPr>
          <w:rFonts w:ascii="Arial" w:eastAsia="Arial" w:hAnsi="Arial"/>
          <w:sz w:val="24"/>
        </w:rPr>
      </w:pPr>
    </w:p>
    <w:p w14:paraId="5A0E0275" w14:textId="166B501C" w:rsidR="008B6611" w:rsidRPr="00CB7E39" w:rsidRDefault="008B6611" w:rsidP="008B6611">
      <w:pPr>
        <w:numPr>
          <w:ilvl w:val="0"/>
          <w:numId w:val="5"/>
        </w:numPr>
        <w:tabs>
          <w:tab w:val="left" w:pos="540"/>
        </w:tabs>
        <w:spacing w:after="0" w:line="240" w:lineRule="auto"/>
        <w:ind w:left="993" w:hanging="283"/>
        <w:rPr>
          <w:rFonts w:ascii="Arial" w:eastAsia="Arial" w:hAnsi="Arial"/>
          <w:sz w:val="24"/>
        </w:rPr>
      </w:pPr>
      <w:r w:rsidRPr="00CB7E39">
        <w:rPr>
          <w:rFonts w:ascii="Arial" w:eastAsia="Arial" w:hAnsi="Arial"/>
          <w:sz w:val="24"/>
        </w:rPr>
        <w:t>f(</w:t>
      </w:r>
      <w:proofErr w:type="gramStart"/>
      <w:r w:rsidRPr="00CB7E39">
        <w:rPr>
          <w:rFonts w:ascii="Arial" w:eastAsia="Arial" w:hAnsi="Arial"/>
          <w:sz w:val="24"/>
        </w:rPr>
        <w:t>A,B</w:t>
      </w:r>
      <w:proofErr w:type="gramEnd"/>
      <w:r w:rsidRPr="00CB7E39">
        <w:rPr>
          <w:rFonts w:ascii="Arial" w:eastAsia="Arial" w:hAnsi="Arial"/>
          <w:sz w:val="24"/>
        </w:rPr>
        <w:t>,</w:t>
      </w:r>
      <w:proofErr w:type="gramStart"/>
      <w:r w:rsidRPr="00CB7E39">
        <w:rPr>
          <w:rFonts w:ascii="Arial" w:eastAsia="Arial" w:hAnsi="Arial"/>
          <w:sz w:val="24"/>
        </w:rPr>
        <w:t>C,D</w:t>
      </w:r>
      <w:proofErr w:type="gramEnd"/>
      <w:r w:rsidRPr="00CB7E39">
        <w:rPr>
          <w:rFonts w:ascii="Arial" w:eastAsia="Arial" w:hAnsi="Arial"/>
          <w:sz w:val="24"/>
        </w:rPr>
        <w:t xml:space="preserve">) </w:t>
      </w:r>
      <w:proofErr w:type="gramStart"/>
      <w:r w:rsidRPr="00CB7E39">
        <w:rPr>
          <w:rFonts w:ascii="Arial" w:eastAsia="Arial" w:hAnsi="Arial"/>
          <w:sz w:val="24"/>
        </w:rPr>
        <w:t>=[</w:t>
      </w:r>
      <w:proofErr w:type="gramEnd"/>
      <w:r w:rsidRPr="00CB7E39">
        <w:rPr>
          <w:rFonts w:ascii="Arial" w:eastAsia="Arial" w:hAnsi="Arial"/>
          <w:sz w:val="24"/>
        </w:rPr>
        <w:t>((A B)’ + D’ +</w:t>
      </w:r>
      <w:proofErr w:type="gramStart"/>
      <w:r w:rsidRPr="00CB7E39">
        <w:rPr>
          <w:rFonts w:ascii="Arial" w:eastAsia="Arial" w:hAnsi="Arial"/>
          <w:sz w:val="24"/>
        </w:rPr>
        <w:t>C )</w:t>
      </w:r>
      <w:proofErr w:type="gramEnd"/>
      <w:r w:rsidRPr="00CB7E39">
        <w:rPr>
          <w:rFonts w:ascii="Arial" w:eastAsia="Arial" w:hAnsi="Arial"/>
          <w:sz w:val="24"/>
        </w:rPr>
        <w:t xml:space="preserve"> + </w:t>
      </w:r>
      <w:proofErr w:type="gramStart"/>
      <w:r w:rsidRPr="00CB7E39">
        <w:rPr>
          <w:rFonts w:ascii="Arial" w:eastAsia="Arial" w:hAnsi="Arial"/>
          <w:sz w:val="24"/>
        </w:rPr>
        <w:t>( A</w:t>
      </w:r>
      <w:proofErr w:type="gramEnd"/>
      <w:r w:rsidRPr="00CB7E39">
        <w:rPr>
          <w:rFonts w:ascii="Arial" w:eastAsia="Arial" w:hAnsi="Arial"/>
          <w:sz w:val="24"/>
        </w:rPr>
        <w:t xml:space="preserve">’ C’ + (D B)’ + A’ B’ C </w:t>
      </w:r>
      <w:proofErr w:type="gramStart"/>
      <w:r w:rsidRPr="00CB7E39">
        <w:rPr>
          <w:rFonts w:ascii="Arial" w:eastAsia="Arial" w:hAnsi="Arial"/>
          <w:sz w:val="24"/>
        </w:rPr>
        <w:t>D )</w:t>
      </w:r>
      <w:proofErr w:type="gramEnd"/>
      <w:r w:rsidRPr="00CB7E39">
        <w:rPr>
          <w:rFonts w:ascii="Arial" w:eastAsia="Arial" w:hAnsi="Arial"/>
          <w:sz w:val="24"/>
        </w:rPr>
        <w:t>’]’</w:t>
      </w:r>
      <w:r w:rsidR="007C4DE3">
        <w:rPr>
          <w:rFonts w:ascii="Arial" w:eastAsia="Arial" w:hAnsi="Arial"/>
          <w:noProof/>
          <w:sz w:val="24"/>
        </w:rPr>
        <w:drawing>
          <wp:inline distT="0" distB="0" distL="0" distR="0" wp14:anchorId="2DECEE4E" wp14:editId="19074665">
            <wp:extent cx="4720442" cy="2401743"/>
            <wp:effectExtent l="0" t="0" r="4445" b="0"/>
            <wp:docPr id="2141117674" name="Imagen 8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7674" name="Imagen 8" descr="Texto, Cart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388" cy="241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17C5" w14:textId="77777777" w:rsidR="008B6611" w:rsidRDefault="008B6611" w:rsidP="008B6611">
      <w:pPr>
        <w:tabs>
          <w:tab w:val="left" w:pos="2140"/>
        </w:tabs>
        <w:spacing w:line="0" w:lineRule="atLeast"/>
        <w:ind w:left="260"/>
        <w:rPr>
          <w:rFonts w:ascii="Arial" w:eastAsia="Arial" w:hAnsi="Arial"/>
          <w:sz w:val="24"/>
        </w:rPr>
      </w:pPr>
    </w:p>
    <w:p w14:paraId="0179D589" w14:textId="77777777" w:rsidR="008B6611" w:rsidRDefault="008B6611" w:rsidP="008B6611">
      <w:pPr>
        <w:spacing w:line="0" w:lineRule="atLeast"/>
        <w:ind w:left="260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 xml:space="preserve">4.2.  </w:t>
      </w:r>
      <w:r>
        <w:rPr>
          <w:rFonts w:ascii="Arial" w:eastAsia="Arial" w:hAnsi="Arial"/>
          <w:sz w:val="24"/>
        </w:rPr>
        <w:t>Obtén la función y la tabla de verdad de los siguientes circuitos</w:t>
      </w:r>
    </w:p>
    <w:p w14:paraId="3A018AA3" w14:textId="77777777" w:rsidR="008B6611" w:rsidRDefault="008B6611" w:rsidP="008B6611">
      <w:pPr>
        <w:spacing w:line="0" w:lineRule="atLeast"/>
        <w:ind w:left="260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Considera el ejemplo que se muestra a continuación para resolver los dos ejercicios.</w:t>
      </w:r>
    </w:p>
    <w:p w14:paraId="68306CF3" w14:textId="77777777" w:rsidR="008B6611" w:rsidRDefault="008B6611" w:rsidP="008B6611">
      <w:pPr>
        <w:spacing w:line="0" w:lineRule="atLeast"/>
        <w:ind w:left="26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Ejemplo:</w:t>
      </w:r>
    </w:p>
    <w:p w14:paraId="24D09480" w14:textId="77777777" w:rsidR="008B6611" w:rsidRDefault="008B6611" w:rsidP="008B6611">
      <w:pPr>
        <w:spacing w:line="0" w:lineRule="atLeast"/>
        <w:ind w:left="260"/>
        <w:rPr>
          <w:rFonts w:ascii="Arial" w:eastAsia="Arial" w:hAnsi="Arial"/>
          <w:sz w:val="24"/>
        </w:rPr>
      </w:pPr>
    </w:p>
    <w:p w14:paraId="70DDAD64" w14:textId="45D88690" w:rsidR="008B6611" w:rsidRDefault="008B6611" w:rsidP="008B6611">
      <w:pPr>
        <w:spacing w:line="0" w:lineRule="atLeast"/>
        <w:ind w:left="260"/>
      </w:pPr>
      <w:r>
        <w:fldChar w:fldCharType="begin"/>
      </w:r>
      <w:r>
        <w:instrText xml:space="preserve"> INCLUDEPICTURE "https://encrypted-tbn0.gstatic.com/images?q=tbn:ANd9GcQ8ER9LtcDMPf1gcPqr18NhLfD4DVf3xOsDNw&amp;usqp=CAU"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"https://encrypted-tbn0.gstatic.com/images?q=tbn:ANd9GcQ8ER9LtcDMPf1gcPqr18NhLfD4DVf3xOsDNw&amp;usqp=CAU"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"https://encrypted-tbn0.gstatic.com/images?q=tbn:ANd9GcQ8ER9LtcDMPf1gcPqr18NhLfD4DVf3xOsDNw&amp;usqp=CAU"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"https://encrypted-tbn0.gstatic.com/images?q=tbn:ANd9GcQ8ER9LtcDMPf1gcPqr18NhLfD4DVf3xOsDNw&amp;usqp=CAU"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"https://encrypted-tbn0.gstatic.com/images?q=tbn:ANd9GcQ8ER9LtcDMPf1gcPqr18NhLfD4DVf3xOsDNw&amp;usqp=CAU"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"https://encrypted-tbn0.gstatic.com/images?q=tbn:ANd9GcQ8ER9LtcDMPf1gcPqr18NhLfD4DVf3xOsDNw&amp;usqp=CAU"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"https://encrypted-tbn0.gstatic.com/images?q=tbn:ANd9GcQ8ER9LtcDMPf1gcPqr18NhLfD4DVf3xOsDNw&amp;usqp=CAU" \* MERGEFORMATINET </w:instrText>
      </w:r>
      <w:r w:rsidR="00000000">
        <w:fldChar w:fldCharType="separate"/>
      </w:r>
      <w:r w:rsidR="00CE0602">
        <w:pict w14:anchorId="1CBB4F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 = Σ3 (1,4,5,6 ) cbacbacbacbaR∙ ∙ + ∙ ∙ + ∙ ∙ + ∙ ∙ = cabaR∙ + ∙ =" style="width:259.95pt;height:2in">
            <v:imagedata r:id="rId16" r:href="rId17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0351CCB1" w14:textId="77777777" w:rsidR="008B6611" w:rsidRDefault="008B6611" w:rsidP="008B6611">
      <w:pPr>
        <w:spacing w:line="0" w:lineRule="atLeast"/>
        <w:ind w:left="260"/>
      </w:pPr>
    </w:p>
    <w:p w14:paraId="70ABBDA1" w14:textId="77777777" w:rsidR="008B6611" w:rsidRDefault="008B6611" w:rsidP="008B6611">
      <w:pPr>
        <w:spacing w:line="0" w:lineRule="atLeast"/>
        <w:ind w:left="260"/>
      </w:pPr>
      <w:r>
        <w:t>Ejercicios</w:t>
      </w:r>
    </w:p>
    <w:p w14:paraId="4B3BE263" w14:textId="2B90B65F" w:rsidR="008B6611" w:rsidRPr="00C44AED" w:rsidRDefault="008B6611" w:rsidP="00C44AED">
      <w:pPr>
        <w:spacing w:line="0" w:lineRule="atLeast"/>
        <w:ind w:left="260"/>
        <w:rPr>
          <w:rFonts w:ascii="Arial" w:eastAsia="Arial" w:hAnsi="Arial"/>
          <w:sz w:val="24"/>
        </w:rPr>
      </w:pPr>
      <w:r>
        <w:lastRenderedPageBreak/>
        <w:t>a)</w:t>
      </w:r>
      <w:r w:rsidR="00C44AED" w:rsidRPr="00C44AED">
        <w:rPr>
          <w:rFonts w:ascii="Arial" w:eastAsia="Arial" w:hAnsi="Arial"/>
          <w:noProof/>
        </w:rPr>
        <w:t xml:space="preserve"> </w:t>
      </w:r>
      <w:r w:rsidR="00C44AED">
        <w:rPr>
          <w:rFonts w:ascii="Arial" w:eastAsia="Arial" w:hAnsi="Arial"/>
          <w:noProof/>
        </w:rPr>
        <w:drawing>
          <wp:inline distT="0" distB="0" distL="0" distR="0" wp14:anchorId="1ED97857" wp14:editId="17EA705C">
            <wp:extent cx="3436620" cy="1718310"/>
            <wp:effectExtent l="0" t="0" r="0" b="0"/>
            <wp:docPr id="481962709" name="Imagen 481962709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2709" name="Imagen 481962709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4DE3">
        <w:rPr>
          <w:rFonts w:ascii="Arial" w:eastAsia="Arial" w:hAnsi="Arial"/>
          <w:noProof/>
          <w:sz w:val="24"/>
        </w:rPr>
        <w:drawing>
          <wp:inline distT="0" distB="0" distL="0" distR="0" wp14:anchorId="69B12750" wp14:editId="0C22403E">
            <wp:extent cx="4655127" cy="1603002"/>
            <wp:effectExtent l="0" t="0" r="0" b="0"/>
            <wp:docPr id="1276443036" name="Imagen 9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43036" name="Imagen 9" descr="Diagrama, Esquemátic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662" cy="160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BA11" w14:textId="77777777" w:rsidR="008B6611" w:rsidRDefault="008B6611" w:rsidP="008B6611">
      <w:pPr>
        <w:spacing w:line="0" w:lineRule="atLeast"/>
        <w:ind w:left="260"/>
        <w:rPr>
          <w:rFonts w:ascii="Arial" w:eastAsia="Arial" w:hAnsi="Arial"/>
        </w:rPr>
      </w:pPr>
      <w:r>
        <w:rPr>
          <w:rFonts w:ascii="Arial" w:eastAsia="Arial" w:hAnsi="Arial"/>
        </w:rPr>
        <w:t xml:space="preserve">b) </w:t>
      </w:r>
    </w:p>
    <w:p w14:paraId="74DC6A6D" w14:textId="33E36B05" w:rsidR="00C44AED" w:rsidRDefault="008B6611" w:rsidP="00C44AED">
      <w:pPr>
        <w:spacing w:line="0" w:lineRule="atLeast"/>
        <w:ind w:left="260"/>
      </w:pPr>
      <w:r>
        <w:fldChar w:fldCharType="begin"/>
      </w:r>
      <w:r>
        <w:instrText xml:space="preserve"> INCLUDEPICTURE "https://www.electrontools.com/Home/WP/wp-content/uploads/2016/05/Compuertas-logicas-basicas-y-sus-tablas-de-verdad.png" \* MERGEFORMATINET </w:instrText>
      </w:r>
      <w:r>
        <w:fldChar w:fldCharType="separate"/>
      </w:r>
      <w:r>
        <w:fldChar w:fldCharType="begin"/>
      </w:r>
      <w:r>
        <w:instrText xml:space="preserve"> INCLUDEPICTURE  "https://www.electrontools.com/Home/WP/wp-content/uploads/2016/05/Compuertas-logicas-basicas-y-sus-tablas-de-verdad.png" \* MERGEFORMATINET </w:instrText>
      </w:r>
      <w:r>
        <w:fldChar w:fldCharType="separate"/>
      </w:r>
      <w:r>
        <w:fldChar w:fldCharType="begin"/>
      </w:r>
      <w:r>
        <w:instrText xml:space="preserve"> INCLUDEPICTURE  "https://www.electrontools.com/Home/WP/wp-content/uploads/2016/05/Compuertas-logicas-basicas-y-sus-tablas-de-verdad.png" \* MERGEFORMATINET </w:instrText>
      </w:r>
      <w:r>
        <w:fldChar w:fldCharType="separate"/>
      </w:r>
      <w:r>
        <w:fldChar w:fldCharType="begin"/>
      </w:r>
      <w:r>
        <w:instrText xml:space="preserve"> INCLUDEPICTURE  "https://www.electrontools.com/Home/WP/wp-content/uploads/2016/05/Compuertas-logicas-basicas-y-sus-tablas-de-verdad.png" \* MERGEFORMATINET </w:instrText>
      </w:r>
      <w:r>
        <w:fldChar w:fldCharType="separate"/>
      </w:r>
      <w:r>
        <w:fldChar w:fldCharType="begin"/>
      </w:r>
      <w:r>
        <w:instrText xml:space="preserve"> INCLUDEPICTURE  "https://www.electrontools.com/Home/WP/wp-content/uploads/2016/05/Compuertas-logicas-basicas-y-sus-tablas-de-verdad.png" \* MERGEFORMATINET </w:instrText>
      </w:r>
      <w:r>
        <w:fldChar w:fldCharType="separate"/>
      </w:r>
      <w:r>
        <w:fldChar w:fldCharType="begin"/>
      </w:r>
      <w:r>
        <w:instrText xml:space="preserve"> INCLUDEPICTURE  "https://www.electrontools.com/Home/WP/wp-content/uploads/2016/05/Compuertas-logicas-basicas-y-sus-tablas-de-verdad.png"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"https://www.electrontools.com/Home/WP/wp-content/uploads/2016/05/Compuertas-logicas-basicas-y-sus-tablas-de-verdad.png" \* MERGEFORMATINET </w:instrText>
      </w:r>
      <w:r w:rsidR="00000000">
        <w:fldChar w:fldCharType="separate"/>
      </w:r>
      <w:r w:rsidR="00CE0602">
        <w:pict w14:anchorId="58D6811E">
          <v:shape id="_x0000_i1026" type="#_x0000_t75" alt="Compuertas logicas basicas y sus tablas de verdad EJEMPLOS" style="width:314.2pt;height:170.2pt">
            <v:imagedata r:id="rId20" r:href="rId21" croptop="5740f" cropbottom="14510f" cropleft="3735f" cropright="2603f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 w:rsidR="007C4DE3">
        <w:rPr>
          <w:noProof/>
        </w:rPr>
        <w:drawing>
          <wp:inline distT="0" distB="0" distL="0" distR="0" wp14:anchorId="368D6D44" wp14:editId="7C921AFC">
            <wp:extent cx="4656533" cy="2363190"/>
            <wp:effectExtent l="0" t="0" r="0" b="0"/>
            <wp:docPr id="187031343" name="Imagen 10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343" name="Imagen 10" descr="Un dibujo de un pizarrón blanco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17" cy="236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90DF" w14:textId="77777777" w:rsidR="00475AA8" w:rsidRDefault="00475AA8" w:rsidP="00C44AED">
      <w:pPr>
        <w:spacing w:line="0" w:lineRule="atLeast"/>
        <w:ind w:left="260"/>
        <w:rPr>
          <w:rFonts w:ascii="Arial" w:eastAsia="Arial" w:hAnsi="Arial"/>
          <w:bCs/>
          <w:sz w:val="24"/>
        </w:rPr>
      </w:pPr>
    </w:p>
    <w:p w14:paraId="2708870F" w14:textId="304321FC" w:rsidR="00235A12" w:rsidRPr="00475AA8" w:rsidRDefault="00C44AED" w:rsidP="00C44AED">
      <w:pPr>
        <w:spacing w:line="0" w:lineRule="atLeast"/>
        <w:ind w:left="260"/>
        <w:rPr>
          <w:rFonts w:ascii="Arial" w:eastAsia="Arial" w:hAnsi="Arial"/>
          <w:bCs/>
          <w:sz w:val="24"/>
        </w:rPr>
      </w:pPr>
      <w:r w:rsidRPr="00475AA8">
        <w:rPr>
          <w:rFonts w:ascii="Arial" w:eastAsia="Arial" w:hAnsi="Arial"/>
          <w:b/>
          <w:noProof/>
          <w:sz w:val="32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F618770" wp14:editId="37BE4DD9">
            <wp:simplePos x="0" y="0"/>
            <wp:positionH relativeFrom="column">
              <wp:posOffset>281940</wp:posOffset>
            </wp:positionH>
            <wp:positionV relativeFrom="paragraph">
              <wp:posOffset>228600</wp:posOffset>
            </wp:positionV>
            <wp:extent cx="2768600" cy="929005"/>
            <wp:effectExtent l="0" t="0" r="0" b="4445"/>
            <wp:wrapSquare wrapText="bothSides"/>
            <wp:docPr id="1234587404" name="Imagen 2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7404" name="Imagen 2" descr="Gráfico,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17"/>
                    <a:stretch/>
                  </pic:blipFill>
                  <pic:spPr bwMode="auto">
                    <a:xfrm>
                      <a:off x="0" y="0"/>
                      <a:ext cx="276860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35A12" w:rsidRPr="00475AA8">
        <w:rPr>
          <w:rFonts w:ascii="Arial" w:eastAsia="Arial" w:hAnsi="Arial"/>
          <w:bCs/>
          <w:sz w:val="24"/>
        </w:rPr>
        <w:t>Considera la siguiente información para ubicar los términos de cada función</w:t>
      </w:r>
    </w:p>
    <w:p w14:paraId="3F87851E" w14:textId="6A9CF87E" w:rsidR="00235A12" w:rsidRPr="00475AA8" w:rsidRDefault="00C44AED" w:rsidP="00235A12">
      <w:pPr>
        <w:spacing w:line="0" w:lineRule="atLeast"/>
        <w:rPr>
          <w:rFonts w:ascii="Arial" w:eastAsia="Arial" w:hAnsi="Arial"/>
          <w:b/>
          <w:sz w:val="32"/>
          <w:szCs w:val="28"/>
        </w:rPr>
      </w:pPr>
      <w:r w:rsidRPr="00475AA8">
        <w:rPr>
          <w:rFonts w:ascii="Arial" w:eastAsia="Arial" w:hAnsi="Arial"/>
          <w:b/>
          <w:noProof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52349881" wp14:editId="1A3908F7">
            <wp:simplePos x="0" y="0"/>
            <wp:positionH relativeFrom="column">
              <wp:posOffset>3284220</wp:posOffset>
            </wp:positionH>
            <wp:positionV relativeFrom="paragraph">
              <wp:posOffset>5715</wp:posOffset>
            </wp:positionV>
            <wp:extent cx="2768600" cy="904240"/>
            <wp:effectExtent l="0" t="0" r="0" b="0"/>
            <wp:wrapSquare wrapText="bothSides"/>
            <wp:docPr id="1127610604" name="Imagen 2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7404" name="Imagen 2" descr="Gráfico,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74"/>
                    <a:stretch/>
                  </pic:blipFill>
                  <pic:spPr bwMode="auto">
                    <a:xfrm>
                      <a:off x="0" y="0"/>
                      <a:ext cx="276860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5A2D85" w14:textId="77777777" w:rsidR="00C44AED" w:rsidRPr="00475AA8" w:rsidRDefault="00C44AED" w:rsidP="00235A12">
      <w:pPr>
        <w:spacing w:line="0" w:lineRule="atLeast"/>
        <w:rPr>
          <w:rFonts w:ascii="Arial" w:eastAsia="Arial" w:hAnsi="Arial"/>
          <w:b/>
          <w:sz w:val="24"/>
          <w:szCs w:val="24"/>
        </w:rPr>
      </w:pPr>
    </w:p>
    <w:p w14:paraId="39C4117D" w14:textId="77777777" w:rsidR="00C44AED" w:rsidRPr="00475AA8" w:rsidRDefault="00C44AED" w:rsidP="00235A12">
      <w:pPr>
        <w:spacing w:line="0" w:lineRule="atLeast"/>
        <w:rPr>
          <w:rFonts w:ascii="Arial" w:eastAsia="Arial" w:hAnsi="Arial"/>
          <w:b/>
          <w:sz w:val="24"/>
          <w:szCs w:val="24"/>
        </w:rPr>
      </w:pPr>
    </w:p>
    <w:p w14:paraId="0A9B1C49" w14:textId="77777777" w:rsidR="00C44AED" w:rsidRPr="00475AA8" w:rsidRDefault="00C44AED" w:rsidP="00235A12">
      <w:pPr>
        <w:spacing w:line="0" w:lineRule="atLeast"/>
        <w:rPr>
          <w:rFonts w:ascii="Arial" w:eastAsia="Arial" w:hAnsi="Arial"/>
          <w:b/>
          <w:sz w:val="24"/>
          <w:szCs w:val="24"/>
        </w:rPr>
      </w:pPr>
    </w:p>
    <w:p w14:paraId="40D658D7" w14:textId="1919B756" w:rsidR="00AF30D1" w:rsidRPr="00475AA8" w:rsidRDefault="00AF30D1" w:rsidP="00475AA8">
      <w:pPr>
        <w:spacing w:line="0" w:lineRule="atLeast"/>
        <w:ind w:left="426"/>
        <w:rPr>
          <w:rFonts w:ascii="Arial" w:eastAsia="Arial" w:hAnsi="Arial"/>
          <w:b/>
          <w:sz w:val="24"/>
          <w:szCs w:val="24"/>
        </w:rPr>
      </w:pPr>
      <w:r w:rsidRPr="00475AA8">
        <w:rPr>
          <w:rFonts w:ascii="Arial" w:eastAsia="Arial" w:hAnsi="Arial"/>
          <w:b/>
          <w:sz w:val="24"/>
          <w:szCs w:val="24"/>
        </w:rPr>
        <w:t>Ejercicios</w:t>
      </w:r>
    </w:p>
    <w:p w14:paraId="58135671" w14:textId="17CD0B9C" w:rsidR="00235A12" w:rsidRPr="00475AA8" w:rsidRDefault="00475AA8" w:rsidP="00475AA8">
      <w:pPr>
        <w:pStyle w:val="NormalWeb"/>
        <w:numPr>
          <w:ilvl w:val="1"/>
          <w:numId w:val="21"/>
        </w:numPr>
        <w:spacing w:before="0" w:beforeAutospacing="0" w:after="0" w:afterAutospacing="0"/>
        <w:ind w:left="426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="00235A12" w:rsidRPr="00475AA8">
        <w:rPr>
          <w:rFonts w:ascii="Arial" w:hAnsi="Arial" w:cs="Arial"/>
          <w:color w:val="000000"/>
        </w:rPr>
        <w:t>Determina la función inicial y utiliza Mapas de Karnaugh para reducir las siguientes funciones de 3 y 4 variables</w:t>
      </w:r>
    </w:p>
    <w:p w14:paraId="78E8205D" w14:textId="63BCFA2E" w:rsidR="00235A12" w:rsidRPr="00475AA8" w:rsidRDefault="00235A12" w:rsidP="00475AA8">
      <w:pPr>
        <w:pStyle w:val="NormalWeb"/>
        <w:numPr>
          <w:ilvl w:val="0"/>
          <w:numId w:val="7"/>
        </w:numPr>
        <w:spacing w:before="0" w:beforeAutospacing="0" w:after="120" w:afterAutospacing="0"/>
        <w:ind w:left="426"/>
        <w:textAlignment w:val="baseline"/>
        <w:rPr>
          <w:rFonts w:ascii="Arial" w:hAnsi="Arial" w:cs="Arial"/>
          <w:color w:val="000000"/>
        </w:rPr>
      </w:pPr>
      <w:r w:rsidRPr="00475AA8">
        <w:rPr>
          <w:rFonts w:ascii="Arial" w:hAnsi="Arial" w:cs="Arial"/>
          <w:color w:val="000000"/>
        </w:rPr>
        <w:t>f(</w:t>
      </w:r>
      <w:proofErr w:type="spellStart"/>
      <w:proofErr w:type="gramStart"/>
      <w:r w:rsidRPr="00475AA8">
        <w:rPr>
          <w:rFonts w:ascii="Arial" w:hAnsi="Arial" w:cs="Arial"/>
          <w:color w:val="000000"/>
        </w:rPr>
        <w:t>x,y</w:t>
      </w:r>
      <w:proofErr w:type="gramEnd"/>
      <w:r w:rsidRPr="00475AA8">
        <w:rPr>
          <w:rFonts w:ascii="Arial" w:hAnsi="Arial" w:cs="Arial"/>
          <w:color w:val="000000"/>
        </w:rPr>
        <w:t>,z</w:t>
      </w:r>
      <w:proofErr w:type="spellEnd"/>
      <w:r w:rsidRPr="00475AA8">
        <w:rPr>
          <w:rFonts w:ascii="Arial" w:hAnsi="Arial" w:cs="Arial"/>
          <w:color w:val="000000"/>
        </w:rPr>
        <w:t xml:space="preserve">) = </w:t>
      </w:r>
      <w:proofErr w:type="gramStart"/>
      <w:r w:rsidRPr="00475AA8">
        <w:rPr>
          <w:rFonts w:ascii="Arial" w:hAnsi="Arial" w:cs="Arial"/>
          <w:color w:val="000000"/>
        </w:rPr>
        <w:t>Σ(</w:t>
      </w:r>
      <w:proofErr w:type="gramEnd"/>
      <w:r w:rsidRPr="00475AA8">
        <w:rPr>
          <w:rFonts w:ascii="Arial" w:hAnsi="Arial" w:cs="Arial"/>
          <w:color w:val="000000"/>
        </w:rPr>
        <w:t>0,1,3,5,6,7)</w:t>
      </w:r>
      <w:r w:rsidR="007C4DE3">
        <w:rPr>
          <w:rFonts w:ascii="Arial" w:hAnsi="Arial" w:cs="Arial"/>
          <w:noProof/>
          <w:color w:val="000000"/>
        </w:rPr>
        <w:drawing>
          <wp:inline distT="0" distB="0" distL="0" distR="0" wp14:anchorId="63D6A7C7" wp14:editId="25F67FD0">
            <wp:extent cx="4880758" cy="1802717"/>
            <wp:effectExtent l="0" t="0" r="0" b="7620"/>
            <wp:docPr id="1318248026" name="Imagen 11" descr="Un dibujo de una jau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48026" name="Imagen 11" descr="Un dibujo de una jaul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320" cy="18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7E87" w14:textId="305811CB" w:rsidR="00235A12" w:rsidRPr="00475AA8" w:rsidRDefault="00235A12" w:rsidP="00475AA8">
      <w:pPr>
        <w:pStyle w:val="NormalWeb"/>
        <w:numPr>
          <w:ilvl w:val="0"/>
          <w:numId w:val="8"/>
        </w:numPr>
        <w:spacing w:before="0" w:beforeAutospacing="0" w:after="120" w:afterAutospacing="0"/>
        <w:ind w:left="426"/>
        <w:textAlignment w:val="baseline"/>
        <w:rPr>
          <w:rFonts w:ascii="Arial" w:hAnsi="Arial" w:cs="Arial"/>
          <w:color w:val="000000"/>
        </w:rPr>
      </w:pPr>
      <w:r w:rsidRPr="00475AA8">
        <w:rPr>
          <w:rFonts w:ascii="Arial" w:hAnsi="Arial" w:cs="Arial"/>
          <w:color w:val="000000"/>
        </w:rPr>
        <w:t>f(</w:t>
      </w:r>
      <w:proofErr w:type="spellStart"/>
      <w:proofErr w:type="gramStart"/>
      <w:r w:rsidRPr="00475AA8">
        <w:rPr>
          <w:rFonts w:ascii="Arial" w:hAnsi="Arial" w:cs="Arial"/>
          <w:color w:val="000000"/>
        </w:rPr>
        <w:t>x,y</w:t>
      </w:r>
      <w:proofErr w:type="gramEnd"/>
      <w:r w:rsidRPr="00475AA8">
        <w:rPr>
          <w:rFonts w:ascii="Arial" w:hAnsi="Arial" w:cs="Arial"/>
          <w:color w:val="000000"/>
        </w:rPr>
        <w:t>,z</w:t>
      </w:r>
      <w:proofErr w:type="spellEnd"/>
      <w:r w:rsidRPr="00475AA8">
        <w:rPr>
          <w:rFonts w:ascii="Arial" w:hAnsi="Arial" w:cs="Arial"/>
          <w:color w:val="000000"/>
        </w:rPr>
        <w:t xml:space="preserve">) = </w:t>
      </w:r>
      <w:proofErr w:type="gramStart"/>
      <w:r w:rsidRPr="00475AA8">
        <w:rPr>
          <w:rFonts w:ascii="Arial" w:hAnsi="Arial" w:cs="Arial"/>
          <w:color w:val="000000"/>
        </w:rPr>
        <w:t>Σ(</w:t>
      </w:r>
      <w:proofErr w:type="gramEnd"/>
      <w:r w:rsidRPr="00475AA8">
        <w:rPr>
          <w:rFonts w:ascii="Arial" w:hAnsi="Arial" w:cs="Arial"/>
          <w:color w:val="000000"/>
        </w:rPr>
        <w:t>0,2,4,5,7)</w:t>
      </w:r>
      <w:r w:rsidR="007C4DE3">
        <w:rPr>
          <w:rFonts w:ascii="Arial" w:hAnsi="Arial" w:cs="Arial"/>
          <w:noProof/>
          <w:color w:val="000000"/>
        </w:rPr>
        <w:drawing>
          <wp:inline distT="0" distB="0" distL="0" distR="0" wp14:anchorId="3DAF5D15" wp14:editId="2344EAF5">
            <wp:extent cx="5023262" cy="2116282"/>
            <wp:effectExtent l="0" t="0" r="6350" b="0"/>
            <wp:docPr id="1119681174" name="Imagen 12" descr="Un dibujo de una jau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81174" name="Imagen 12" descr="Un dibujo de una jaula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155" cy="213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ECDE" w14:textId="66BD08B6" w:rsidR="00235A12" w:rsidRPr="00475AA8" w:rsidRDefault="00235A12" w:rsidP="00475AA8">
      <w:pPr>
        <w:pStyle w:val="NormalWeb"/>
        <w:numPr>
          <w:ilvl w:val="0"/>
          <w:numId w:val="9"/>
        </w:numPr>
        <w:spacing w:before="0" w:beforeAutospacing="0" w:after="120" w:afterAutospacing="0"/>
        <w:ind w:left="426"/>
        <w:textAlignment w:val="baseline"/>
        <w:rPr>
          <w:rFonts w:ascii="Arial" w:hAnsi="Arial" w:cs="Arial"/>
          <w:color w:val="000000"/>
        </w:rPr>
      </w:pPr>
      <w:r w:rsidRPr="00475AA8">
        <w:rPr>
          <w:rFonts w:ascii="Arial" w:hAnsi="Arial" w:cs="Arial"/>
          <w:color w:val="000000"/>
        </w:rPr>
        <w:t>f(</w:t>
      </w:r>
      <w:proofErr w:type="spellStart"/>
      <w:proofErr w:type="gramStart"/>
      <w:r w:rsidRPr="00475AA8">
        <w:rPr>
          <w:rFonts w:ascii="Arial" w:hAnsi="Arial" w:cs="Arial"/>
          <w:color w:val="000000"/>
        </w:rPr>
        <w:t>x,y</w:t>
      </w:r>
      <w:proofErr w:type="gramEnd"/>
      <w:r w:rsidRPr="00475AA8">
        <w:rPr>
          <w:rFonts w:ascii="Arial" w:hAnsi="Arial" w:cs="Arial"/>
          <w:color w:val="000000"/>
        </w:rPr>
        <w:t>,z</w:t>
      </w:r>
      <w:proofErr w:type="spellEnd"/>
      <w:r w:rsidRPr="00475AA8">
        <w:rPr>
          <w:rFonts w:ascii="Arial" w:hAnsi="Arial" w:cs="Arial"/>
          <w:color w:val="000000"/>
        </w:rPr>
        <w:t xml:space="preserve">) = </w:t>
      </w:r>
      <w:proofErr w:type="gramStart"/>
      <w:r w:rsidRPr="00475AA8">
        <w:rPr>
          <w:rFonts w:ascii="Arial" w:hAnsi="Arial" w:cs="Arial"/>
          <w:color w:val="000000"/>
        </w:rPr>
        <w:t>Σ(</w:t>
      </w:r>
      <w:proofErr w:type="gramEnd"/>
      <w:r w:rsidRPr="00475AA8">
        <w:rPr>
          <w:rFonts w:ascii="Arial" w:hAnsi="Arial" w:cs="Arial"/>
          <w:color w:val="000000"/>
        </w:rPr>
        <w:t>0,3,4,5,7)</w:t>
      </w:r>
      <w:r w:rsidR="007C4DE3">
        <w:rPr>
          <w:rFonts w:ascii="Arial" w:hAnsi="Arial" w:cs="Arial"/>
          <w:noProof/>
          <w:color w:val="000000"/>
        </w:rPr>
        <w:drawing>
          <wp:inline distT="0" distB="0" distL="0" distR="0" wp14:anchorId="7D040C13" wp14:editId="7BE1DF6A">
            <wp:extent cx="5035137" cy="2070933"/>
            <wp:effectExtent l="0" t="0" r="0" b="5715"/>
            <wp:docPr id="935655741" name="Imagen 13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55741" name="Imagen 13" descr="Un dibujo de un pizarrón blanc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85" cy="20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C2D0" w14:textId="0663ED6B" w:rsidR="00235A12" w:rsidRPr="00475AA8" w:rsidRDefault="00235A12" w:rsidP="00475AA8">
      <w:pPr>
        <w:pStyle w:val="NormalWeb"/>
        <w:numPr>
          <w:ilvl w:val="0"/>
          <w:numId w:val="10"/>
        </w:numPr>
        <w:spacing w:before="0" w:beforeAutospacing="0" w:after="120" w:afterAutospacing="0"/>
        <w:ind w:left="426"/>
        <w:textAlignment w:val="baseline"/>
        <w:rPr>
          <w:rFonts w:ascii="Arial" w:hAnsi="Arial" w:cs="Arial"/>
          <w:color w:val="000000"/>
        </w:rPr>
      </w:pPr>
      <w:r w:rsidRPr="00475AA8">
        <w:rPr>
          <w:rFonts w:ascii="Arial" w:hAnsi="Arial" w:cs="Arial"/>
          <w:color w:val="000000"/>
        </w:rPr>
        <w:lastRenderedPageBreak/>
        <w:t>f(</w:t>
      </w:r>
      <w:proofErr w:type="gramStart"/>
      <w:r w:rsidRPr="00475AA8">
        <w:rPr>
          <w:rFonts w:ascii="Arial" w:hAnsi="Arial" w:cs="Arial"/>
          <w:color w:val="000000"/>
        </w:rPr>
        <w:t>A,B</w:t>
      </w:r>
      <w:proofErr w:type="gramEnd"/>
      <w:r w:rsidRPr="00475AA8">
        <w:rPr>
          <w:rFonts w:ascii="Arial" w:hAnsi="Arial" w:cs="Arial"/>
          <w:color w:val="000000"/>
        </w:rPr>
        <w:t>,</w:t>
      </w:r>
      <w:proofErr w:type="gramStart"/>
      <w:r w:rsidRPr="00475AA8">
        <w:rPr>
          <w:rFonts w:ascii="Arial" w:hAnsi="Arial" w:cs="Arial"/>
          <w:color w:val="000000"/>
        </w:rPr>
        <w:t>C,D</w:t>
      </w:r>
      <w:proofErr w:type="gramEnd"/>
      <w:r w:rsidRPr="00475AA8">
        <w:rPr>
          <w:rFonts w:ascii="Arial" w:hAnsi="Arial" w:cs="Arial"/>
          <w:color w:val="000000"/>
        </w:rPr>
        <w:t xml:space="preserve">)= </w:t>
      </w:r>
      <w:proofErr w:type="gramStart"/>
      <w:r w:rsidRPr="00475AA8">
        <w:rPr>
          <w:rFonts w:ascii="Arial" w:hAnsi="Arial" w:cs="Arial"/>
          <w:color w:val="000000"/>
        </w:rPr>
        <w:t>Σ(</w:t>
      </w:r>
      <w:proofErr w:type="gramEnd"/>
      <w:r w:rsidRPr="00475AA8">
        <w:rPr>
          <w:rFonts w:ascii="Arial" w:hAnsi="Arial" w:cs="Arial"/>
          <w:color w:val="000000"/>
        </w:rPr>
        <w:t>0,1,3,5,6,7,10,11,13,14)</w:t>
      </w:r>
      <w:r w:rsidR="007C4DE3">
        <w:rPr>
          <w:rFonts w:ascii="Arial" w:hAnsi="Arial" w:cs="Arial"/>
          <w:noProof/>
          <w:color w:val="000000"/>
        </w:rPr>
        <w:drawing>
          <wp:inline distT="0" distB="0" distL="0" distR="0" wp14:anchorId="4297E4C8" wp14:editId="0B1691BE">
            <wp:extent cx="5522026" cy="1877489"/>
            <wp:effectExtent l="0" t="0" r="2540" b="8890"/>
            <wp:docPr id="1906011754" name="Imagen 14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11754" name="Imagen 14" descr="Un dibujo de un pizarrón blanco&#10;&#10;El contenido generado por IA puede ser incorrec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422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67F4" w14:textId="453B5CCF" w:rsidR="00235A12" w:rsidRPr="00475AA8" w:rsidRDefault="00235A12" w:rsidP="00475AA8">
      <w:pPr>
        <w:pStyle w:val="NormalWeb"/>
        <w:numPr>
          <w:ilvl w:val="0"/>
          <w:numId w:val="11"/>
        </w:numPr>
        <w:spacing w:before="0" w:beforeAutospacing="0" w:after="120" w:afterAutospacing="0"/>
        <w:ind w:left="426"/>
        <w:textAlignment w:val="baseline"/>
        <w:rPr>
          <w:rFonts w:ascii="Arial" w:hAnsi="Arial" w:cs="Arial"/>
          <w:color w:val="000000"/>
        </w:rPr>
      </w:pPr>
      <w:r w:rsidRPr="00475AA8">
        <w:rPr>
          <w:rFonts w:ascii="Arial" w:hAnsi="Arial" w:cs="Arial"/>
          <w:color w:val="000000"/>
        </w:rPr>
        <w:t>f(</w:t>
      </w:r>
      <w:proofErr w:type="gramStart"/>
      <w:r w:rsidRPr="00475AA8">
        <w:rPr>
          <w:rFonts w:ascii="Arial" w:hAnsi="Arial" w:cs="Arial"/>
          <w:color w:val="000000"/>
        </w:rPr>
        <w:t>A,B</w:t>
      </w:r>
      <w:proofErr w:type="gramEnd"/>
      <w:r w:rsidRPr="00475AA8">
        <w:rPr>
          <w:rFonts w:ascii="Arial" w:hAnsi="Arial" w:cs="Arial"/>
          <w:color w:val="000000"/>
        </w:rPr>
        <w:t>,</w:t>
      </w:r>
      <w:proofErr w:type="gramStart"/>
      <w:r w:rsidRPr="00475AA8">
        <w:rPr>
          <w:rFonts w:ascii="Arial" w:hAnsi="Arial" w:cs="Arial"/>
          <w:color w:val="000000"/>
        </w:rPr>
        <w:t>C,D</w:t>
      </w:r>
      <w:proofErr w:type="gramEnd"/>
      <w:r w:rsidRPr="00475AA8">
        <w:rPr>
          <w:rFonts w:ascii="Arial" w:hAnsi="Arial" w:cs="Arial"/>
          <w:color w:val="000000"/>
        </w:rPr>
        <w:t xml:space="preserve">)= </w:t>
      </w:r>
      <w:proofErr w:type="gramStart"/>
      <w:r w:rsidRPr="00475AA8">
        <w:rPr>
          <w:rFonts w:ascii="Arial" w:hAnsi="Arial" w:cs="Arial"/>
          <w:color w:val="000000"/>
        </w:rPr>
        <w:t>Σ(</w:t>
      </w:r>
      <w:proofErr w:type="gramEnd"/>
      <w:r w:rsidRPr="00475AA8">
        <w:rPr>
          <w:rFonts w:ascii="Arial" w:hAnsi="Arial" w:cs="Arial"/>
          <w:color w:val="000000"/>
        </w:rPr>
        <w:t>0,2,4,5,7,9,10,12,14)</w:t>
      </w:r>
      <w:r w:rsidR="007C4DE3">
        <w:rPr>
          <w:rFonts w:ascii="Arial" w:hAnsi="Arial" w:cs="Arial"/>
          <w:noProof/>
          <w:color w:val="000000"/>
        </w:rPr>
        <w:drawing>
          <wp:inline distT="0" distB="0" distL="0" distR="0" wp14:anchorId="11645BAD" wp14:editId="23017C9E">
            <wp:extent cx="5521960" cy="1857015"/>
            <wp:effectExtent l="0" t="0" r="2540" b="0"/>
            <wp:docPr id="926286409" name="Imagen 15" descr="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86409" name="Imagen 15" descr="Carta&#10;&#10;El contenido generado por IA puede ser incorrec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98" cy="18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AD5B" w14:textId="70023805" w:rsidR="00AF30D1" w:rsidRPr="007C4DE3" w:rsidRDefault="00235A12" w:rsidP="007C4DE3">
      <w:pPr>
        <w:pStyle w:val="NormalWeb"/>
        <w:numPr>
          <w:ilvl w:val="0"/>
          <w:numId w:val="12"/>
        </w:numPr>
        <w:spacing w:before="0" w:beforeAutospacing="0" w:after="120" w:afterAutospacing="0"/>
        <w:ind w:left="426"/>
        <w:textAlignment w:val="baseline"/>
        <w:rPr>
          <w:rFonts w:ascii="Arial" w:hAnsi="Arial" w:cs="Arial"/>
          <w:color w:val="000000"/>
        </w:rPr>
      </w:pPr>
      <w:r w:rsidRPr="00475AA8">
        <w:rPr>
          <w:rFonts w:ascii="Arial" w:hAnsi="Arial" w:cs="Arial"/>
          <w:color w:val="000000"/>
        </w:rPr>
        <w:t>f(</w:t>
      </w:r>
      <w:proofErr w:type="gramStart"/>
      <w:r w:rsidRPr="00475AA8">
        <w:rPr>
          <w:rFonts w:ascii="Arial" w:hAnsi="Arial" w:cs="Arial"/>
          <w:color w:val="000000"/>
        </w:rPr>
        <w:t>A,B</w:t>
      </w:r>
      <w:proofErr w:type="gramEnd"/>
      <w:r w:rsidRPr="00475AA8">
        <w:rPr>
          <w:rFonts w:ascii="Arial" w:hAnsi="Arial" w:cs="Arial"/>
          <w:color w:val="000000"/>
        </w:rPr>
        <w:t>,</w:t>
      </w:r>
      <w:proofErr w:type="gramStart"/>
      <w:r w:rsidRPr="00475AA8">
        <w:rPr>
          <w:rFonts w:ascii="Arial" w:hAnsi="Arial" w:cs="Arial"/>
          <w:color w:val="000000"/>
        </w:rPr>
        <w:t>C,D</w:t>
      </w:r>
      <w:proofErr w:type="gramEnd"/>
      <w:r w:rsidRPr="00475AA8">
        <w:rPr>
          <w:rFonts w:ascii="Arial" w:hAnsi="Arial" w:cs="Arial"/>
          <w:color w:val="000000"/>
        </w:rPr>
        <w:t xml:space="preserve">)= </w:t>
      </w:r>
      <w:proofErr w:type="gramStart"/>
      <w:r w:rsidRPr="00475AA8">
        <w:rPr>
          <w:rFonts w:ascii="Arial" w:hAnsi="Arial" w:cs="Arial"/>
          <w:color w:val="000000"/>
        </w:rPr>
        <w:t>Σ(</w:t>
      </w:r>
      <w:proofErr w:type="gramEnd"/>
      <w:r w:rsidRPr="00475AA8">
        <w:rPr>
          <w:rFonts w:ascii="Arial" w:hAnsi="Arial" w:cs="Arial"/>
          <w:color w:val="000000"/>
        </w:rPr>
        <w:t>0,3,4,5,7,8,10,12,14,15)</w:t>
      </w:r>
      <w:r w:rsidR="001B3ED8">
        <w:t xml:space="preserve"> </w:t>
      </w:r>
      <w:r w:rsidR="007C4DE3">
        <w:rPr>
          <w:rFonts w:ascii="Arial" w:hAnsi="Arial" w:cs="Arial"/>
          <w:noProof/>
          <w:color w:val="000000"/>
        </w:rPr>
        <w:drawing>
          <wp:inline distT="0" distB="0" distL="0" distR="0" wp14:anchorId="202BFBD9" wp14:editId="79F76598">
            <wp:extent cx="5521960" cy="1918881"/>
            <wp:effectExtent l="0" t="0" r="2540" b="5715"/>
            <wp:docPr id="207496383" name="Imagen 16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383" name="Imagen 16" descr="Un dibujo de una persona&#10;&#10;El contenido generado por IA puede ser incorrec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095" cy="19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0D1" w:rsidRPr="007C4DE3" w:rsidSect="00D35CED">
      <w:headerReference w:type="default" r:id="rId30"/>
      <w:footerReference w:type="default" r:id="rId31"/>
      <w:pgSz w:w="12240" w:h="15840"/>
      <w:pgMar w:top="720" w:right="720" w:bottom="720" w:left="720" w:header="34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F000" w14:textId="77777777" w:rsidR="007450F6" w:rsidRDefault="007450F6" w:rsidP="005B7611">
      <w:pPr>
        <w:spacing w:after="0" w:line="240" w:lineRule="auto"/>
      </w:pPr>
      <w:r>
        <w:separator/>
      </w:r>
    </w:p>
  </w:endnote>
  <w:endnote w:type="continuationSeparator" w:id="0">
    <w:p w14:paraId="79A9D38B" w14:textId="77777777" w:rsidR="007450F6" w:rsidRDefault="007450F6" w:rsidP="005B7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42D0" w14:textId="44293BF6" w:rsidR="00D35CED" w:rsidRDefault="00D35CED">
    <w:pPr>
      <w:pStyle w:val="Piedepgina"/>
    </w:pPr>
    <w:r>
      <w:rPr>
        <w:rFonts w:ascii="Arial" w:hAnsi="Arial" w:cs="Arial"/>
        <w:b/>
        <w:sz w:val="14"/>
        <w:lang w:val="es-ES"/>
      </w:rPr>
      <w:t>Matemáticas Discretas</w:t>
    </w:r>
    <w:r w:rsidRPr="00D35CED">
      <w:rPr>
        <w:rFonts w:ascii="Arial" w:hAnsi="Arial" w:cs="Arial"/>
        <w:b/>
        <w:sz w:val="14"/>
        <w:lang w:val="es-ES"/>
      </w:rPr>
      <w:ptab w:relativeTo="margin" w:alignment="center" w:leader="none"/>
    </w:r>
    <w:r>
      <w:rPr>
        <w:rFonts w:ascii="Arial" w:hAnsi="Arial" w:cs="Arial"/>
        <w:b/>
        <w:sz w:val="14"/>
        <w:lang w:val="es-ES"/>
      </w:rPr>
      <w:t>ISC</w:t>
    </w:r>
    <w:r w:rsidRPr="00D35CED">
      <w:rPr>
        <w:rFonts w:ascii="Arial" w:hAnsi="Arial" w:cs="Arial"/>
        <w:b/>
        <w:sz w:val="14"/>
        <w:lang w:val="es-ES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CCC48" w14:textId="77777777" w:rsidR="007450F6" w:rsidRDefault="007450F6" w:rsidP="005B7611">
      <w:pPr>
        <w:spacing w:after="0" w:line="240" w:lineRule="auto"/>
      </w:pPr>
      <w:r>
        <w:separator/>
      </w:r>
    </w:p>
  </w:footnote>
  <w:footnote w:type="continuationSeparator" w:id="0">
    <w:p w14:paraId="3299163F" w14:textId="77777777" w:rsidR="007450F6" w:rsidRDefault="007450F6" w:rsidP="005B7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AE57C" w14:textId="3C474213" w:rsidR="005B7611" w:rsidRDefault="00D35CED" w:rsidP="005B7611">
    <w:pPr>
      <w:spacing w:before="120" w:after="0" w:line="240" w:lineRule="auto"/>
      <w:jc w:val="center"/>
      <w:rPr>
        <w:rFonts w:ascii="Arial" w:eastAsia="Times New Roman" w:hAnsi="Arial" w:cs="Arial"/>
        <w:b/>
        <w:bCs/>
        <w:sz w:val="28"/>
        <w:lang w:val="es-ES" w:eastAsia="es-MX"/>
      </w:rPr>
    </w:pPr>
    <w:r w:rsidRPr="00652CAD">
      <w:rPr>
        <w:rFonts w:ascii="Arial" w:eastAsia="Times New Roman" w:hAnsi="Arial" w:cs="Arial"/>
        <w:b/>
        <w:bCs/>
        <w:noProof/>
        <w:sz w:val="28"/>
        <w:lang w:eastAsia="es-MX"/>
      </w:rPr>
      <w:drawing>
        <wp:anchor distT="0" distB="0" distL="114300" distR="114300" simplePos="0" relativeHeight="251660288" behindDoc="0" locked="0" layoutInCell="1" allowOverlap="1" wp14:anchorId="135F5052" wp14:editId="78388CD0">
          <wp:simplePos x="0" y="0"/>
          <wp:positionH relativeFrom="margin">
            <wp:posOffset>6141085</wp:posOffset>
          </wp:positionH>
          <wp:positionV relativeFrom="paragraph">
            <wp:posOffset>-20320</wp:posOffset>
          </wp:positionV>
          <wp:extent cx="563880" cy="478790"/>
          <wp:effectExtent l="0" t="0" r="7620" b="0"/>
          <wp:wrapSquare wrapText="bothSides"/>
          <wp:docPr id="2" name="Imagen 2" descr="Resultado de imagen para ingenieria de sistemas computacionales logo IT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ngenieria de sistemas computacionales logo IT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" cy="47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42B2ED32" wp14:editId="60E8CDD0">
          <wp:simplePos x="0" y="0"/>
          <wp:positionH relativeFrom="column">
            <wp:posOffset>55245</wp:posOffset>
          </wp:positionH>
          <wp:positionV relativeFrom="paragraph">
            <wp:posOffset>42545</wp:posOffset>
          </wp:positionV>
          <wp:extent cx="934085" cy="342265"/>
          <wp:effectExtent l="0" t="0" r="0" b="635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408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B7611">
      <w:rPr>
        <w:rFonts w:ascii="Arial" w:eastAsia="Times New Roman" w:hAnsi="Arial" w:cs="Arial"/>
        <w:b/>
        <w:bCs/>
        <w:sz w:val="28"/>
        <w:lang w:val="es-ES" w:eastAsia="es-MX"/>
      </w:rPr>
      <w:t>Tecnológico Nacional de México</w:t>
    </w:r>
  </w:p>
  <w:p w14:paraId="41FDBD68" w14:textId="0F536845" w:rsidR="005B7611" w:rsidRPr="005B7611" w:rsidRDefault="005B7611" w:rsidP="00D35CED">
    <w:pPr>
      <w:spacing w:before="120" w:after="0" w:line="240" w:lineRule="auto"/>
      <w:jc w:val="center"/>
      <w:rPr>
        <w:rFonts w:ascii="Arial" w:eastAsia="Times New Roman" w:hAnsi="Arial" w:cs="Arial"/>
        <w:b/>
        <w:bCs/>
        <w:sz w:val="24"/>
        <w:lang w:val="es-ES" w:eastAsia="es-MX"/>
      </w:rPr>
    </w:pPr>
    <w:r w:rsidRPr="005B7611">
      <w:rPr>
        <w:rFonts w:ascii="Arial" w:eastAsia="Times New Roman" w:hAnsi="Arial" w:cs="Arial"/>
        <w:b/>
        <w:bCs/>
        <w:sz w:val="24"/>
        <w:lang w:val="es-ES" w:eastAsia="es-MX"/>
      </w:rPr>
      <w:t>Instituto Tecnológico de Querétaro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9495CFE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238E1F28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A32BD6"/>
    <w:multiLevelType w:val="hybridMultilevel"/>
    <w:tmpl w:val="F2925992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A433636"/>
    <w:multiLevelType w:val="hybridMultilevel"/>
    <w:tmpl w:val="EC1A4CA4"/>
    <w:lvl w:ilvl="0" w:tplc="1144C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21570"/>
    <w:multiLevelType w:val="multilevel"/>
    <w:tmpl w:val="452E4EE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-3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7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4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5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9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6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032" w:hanging="1800"/>
      </w:pPr>
      <w:rPr>
        <w:rFonts w:hint="default"/>
      </w:rPr>
    </w:lvl>
  </w:abstractNum>
  <w:abstractNum w:abstractNumId="6" w15:restartNumberingAfterBreak="0">
    <w:nsid w:val="56B77094"/>
    <w:multiLevelType w:val="multilevel"/>
    <w:tmpl w:val="66CE5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F72AC"/>
    <w:multiLevelType w:val="multilevel"/>
    <w:tmpl w:val="0178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F47996"/>
    <w:multiLevelType w:val="multilevel"/>
    <w:tmpl w:val="8DCC2DEA"/>
    <w:lvl w:ilvl="0">
      <w:start w:val="1"/>
      <w:numFmt w:val="decimal"/>
      <w:lvlText w:val="%1."/>
      <w:lvlJc w:val="left"/>
      <w:pPr>
        <w:tabs>
          <w:tab w:val="num" w:pos="-369"/>
        </w:tabs>
        <w:ind w:left="-369" w:hanging="360"/>
      </w:pPr>
    </w:lvl>
    <w:lvl w:ilvl="1" w:tentative="1">
      <w:start w:val="1"/>
      <w:numFmt w:val="decimal"/>
      <w:lvlText w:val="%2."/>
      <w:lvlJc w:val="left"/>
      <w:pPr>
        <w:tabs>
          <w:tab w:val="num" w:pos="351"/>
        </w:tabs>
        <w:ind w:left="351" w:hanging="360"/>
      </w:pPr>
    </w:lvl>
    <w:lvl w:ilvl="2" w:tentative="1">
      <w:start w:val="1"/>
      <w:numFmt w:val="decimal"/>
      <w:lvlText w:val="%3."/>
      <w:lvlJc w:val="left"/>
      <w:pPr>
        <w:tabs>
          <w:tab w:val="num" w:pos="1071"/>
        </w:tabs>
        <w:ind w:left="1071" w:hanging="360"/>
      </w:pPr>
    </w:lvl>
    <w:lvl w:ilvl="3" w:tentative="1">
      <w:start w:val="1"/>
      <w:numFmt w:val="decimal"/>
      <w:lvlText w:val="%4."/>
      <w:lvlJc w:val="left"/>
      <w:pPr>
        <w:tabs>
          <w:tab w:val="num" w:pos="1791"/>
        </w:tabs>
        <w:ind w:left="1791" w:hanging="360"/>
      </w:pPr>
    </w:lvl>
    <w:lvl w:ilvl="4" w:tentative="1">
      <w:start w:val="1"/>
      <w:numFmt w:val="decimal"/>
      <w:lvlText w:val="%5."/>
      <w:lvlJc w:val="left"/>
      <w:pPr>
        <w:tabs>
          <w:tab w:val="num" w:pos="2511"/>
        </w:tabs>
        <w:ind w:left="2511" w:hanging="360"/>
      </w:pPr>
    </w:lvl>
    <w:lvl w:ilvl="5" w:tentative="1">
      <w:start w:val="1"/>
      <w:numFmt w:val="decimal"/>
      <w:lvlText w:val="%6."/>
      <w:lvlJc w:val="left"/>
      <w:pPr>
        <w:tabs>
          <w:tab w:val="num" w:pos="3231"/>
        </w:tabs>
        <w:ind w:left="3231" w:hanging="360"/>
      </w:pPr>
    </w:lvl>
    <w:lvl w:ilvl="6" w:tentative="1">
      <w:start w:val="1"/>
      <w:numFmt w:val="decimal"/>
      <w:lvlText w:val="%7."/>
      <w:lvlJc w:val="left"/>
      <w:pPr>
        <w:tabs>
          <w:tab w:val="num" w:pos="3951"/>
        </w:tabs>
        <w:ind w:left="3951" w:hanging="360"/>
      </w:pPr>
    </w:lvl>
    <w:lvl w:ilvl="7" w:tentative="1">
      <w:start w:val="1"/>
      <w:numFmt w:val="decimal"/>
      <w:lvlText w:val="%8."/>
      <w:lvlJc w:val="left"/>
      <w:pPr>
        <w:tabs>
          <w:tab w:val="num" w:pos="4671"/>
        </w:tabs>
        <w:ind w:left="4671" w:hanging="360"/>
      </w:pPr>
    </w:lvl>
    <w:lvl w:ilvl="8" w:tentative="1">
      <w:start w:val="1"/>
      <w:numFmt w:val="decimal"/>
      <w:lvlText w:val="%9."/>
      <w:lvlJc w:val="left"/>
      <w:pPr>
        <w:tabs>
          <w:tab w:val="num" w:pos="5391"/>
        </w:tabs>
        <w:ind w:left="5391" w:hanging="360"/>
      </w:pPr>
    </w:lvl>
  </w:abstractNum>
  <w:num w:numId="1" w16cid:durableId="1147163986">
    <w:abstractNumId w:val="4"/>
  </w:num>
  <w:num w:numId="2" w16cid:durableId="1401244474">
    <w:abstractNumId w:val="3"/>
  </w:num>
  <w:num w:numId="3" w16cid:durableId="1196962347">
    <w:abstractNumId w:val="0"/>
  </w:num>
  <w:num w:numId="4" w16cid:durableId="782922844">
    <w:abstractNumId w:val="1"/>
  </w:num>
  <w:num w:numId="5" w16cid:durableId="14235303">
    <w:abstractNumId w:val="2"/>
  </w:num>
  <w:num w:numId="6" w16cid:durableId="1506439195">
    <w:abstractNumId w:val="8"/>
  </w:num>
  <w:num w:numId="7" w16cid:durableId="1374310308">
    <w:abstractNumId w:val="7"/>
    <w:lvlOverride w:ilvl="0">
      <w:lvl w:ilvl="0">
        <w:numFmt w:val="lowerLetter"/>
        <w:lvlText w:val="%1."/>
        <w:lvlJc w:val="left"/>
      </w:lvl>
    </w:lvlOverride>
  </w:num>
  <w:num w:numId="8" w16cid:durableId="537471265">
    <w:abstractNumId w:val="7"/>
    <w:lvlOverride w:ilvl="0">
      <w:lvl w:ilvl="0">
        <w:numFmt w:val="lowerLetter"/>
        <w:lvlText w:val="%1."/>
        <w:lvlJc w:val="left"/>
      </w:lvl>
    </w:lvlOverride>
  </w:num>
  <w:num w:numId="9" w16cid:durableId="25251555">
    <w:abstractNumId w:val="7"/>
    <w:lvlOverride w:ilvl="0">
      <w:lvl w:ilvl="0">
        <w:numFmt w:val="lowerLetter"/>
        <w:lvlText w:val="%1."/>
        <w:lvlJc w:val="left"/>
      </w:lvl>
    </w:lvlOverride>
  </w:num>
  <w:num w:numId="10" w16cid:durableId="1241063933">
    <w:abstractNumId w:val="7"/>
    <w:lvlOverride w:ilvl="0">
      <w:lvl w:ilvl="0">
        <w:numFmt w:val="lowerLetter"/>
        <w:lvlText w:val="%1."/>
        <w:lvlJc w:val="left"/>
      </w:lvl>
    </w:lvlOverride>
  </w:num>
  <w:num w:numId="11" w16cid:durableId="845558660">
    <w:abstractNumId w:val="7"/>
    <w:lvlOverride w:ilvl="0">
      <w:lvl w:ilvl="0">
        <w:numFmt w:val="lowerLetter"/>
        <w:lvlText w:val="%1."/>
        <w:lvlJc w:val="left"/>
      </w:lvl>
    </w:lvlOverride>
  </w:num>
  <w:num w:numId="12" w16cid:durableId="582645203">
    <w:abstractNumId w:val="7"/>
    <w:lvlOverride w:ilvl="0">
      <w:lvl w:ilvl="0">
        <w:numFmt w:val="lowerLetter"/>
        <w:lvlText w:val="%1."/>
        <w:lvlJc w:val="left"/>
      </w:lvl>
    </w:lvlOverride>
  </w:num>
  <w:num w:numId="13" w16cid:durableId="672535712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390231514">
    <w:abstractNumId w:val="6"/>
    <w:lvlOverride w:ilvl="1">
      <w:lvl w:ilvl="1">
        <w:numFmt w:val="lowerLetter"/>
        <w:lvlText w:val="%2."/>
        <w:lvlJc w:val="left"/>
      </w:lvl>
    </w:lvlOverride>
  </w:num>
  <w:num w:numId="15" w16cid:durableId="1165970025">
    <w:abstractNumId w:val="6"/>
    <w:lvlOverride w:ilvl="1">
      <w:lvl w:ilvl="1">
        <w:numFmt w:val="lowerLetter"/>
        <w:lvlText w:val="%2."/>
        <w:lvlJc w:val="left"/>
      </w:lvl>
    </w:lvlOverride>
  </w:num>
  <w:num w:numId="16" w16cid:durableId="1213539836">
    <w:abstractNumId w:val="6"/>
    <w:lvlOverride w:ilvl="1">
      <w:lvl w:ilvl="1">
        <w:numFmt w:val="lowerLetter"/>
        <w:lvlText w:val="%2."/>
        <w:lvlJc w:val="left"/>
      </w:lvl>
    </w:lvlOverride>
  </w:num>
  <w:num w:numId="17" w16cid:durableId="464395113">
    <w:abstractNumId w:val="6"/>
    <w:lvlOverride w:ilvl="1">
      <w:lvl w:ilvl="1">
        <w:numFmt w:val="lowerLetter"/>
        <w:lvlText w:val="%2."/>
        <w:lvlJc w:val="left"/>
      </w:lvl>
    </w:lvlOverride>
  </w:num>
  <w:num w:numId="18" w16cid:durableId="1387874608">
    <w:abstractNumId w:val="6"/>
    <w:lvlOverride w:ilvl="1">
      <w:lvl w:ilvl="1">
        <w:numFmt w:val="lowerLetter"/>
        <w:lvlText w:val="%2."/>
        <w:lvlJc w:val="left"/>
      </w:lvl>
    </w:lvlOverride>
  </w:num>
  <w:num w:numId="19" w16cid:durableId="1953584709">
    <w:abstractNumId w:val="6"/>
    <w:lvlOverride w:ilvl="1">
      <w:lvl w:ilvl="1">
        <w:numFmt w:val="lowerLetter"/>
        <w:lvlText w:val="%2."/>
        <w:lvlJc w:val="left"/>
      </w:lvl>
    </w:lvlOverride>
  </w:num>
  <w:num w:numId="20" w16cid:durableId="1798453700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846215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891"/>
    <w:rsid w:val="00061517"/>
    <w:rsid w:val="000F01E3"/>
    <w:rsid w:val="000F57A4"/>
    <w:rsid w:val="00136093"/>
    <w:rsid w:val="00185835"/>
    <w:rsid w:val="001B3ED8"/>
    <w:rsid w:val="001C4662"/>
    <w:rsid w:val="001D5C10"/>
    <w:rsid w:val="002268A3"/>
    <w:rsid w:val="00235A12"/>
    <w:rsid w:val="002B1E62"/>
    <w:rsid w:val="002F16DF"/>
    <w:rsid w:val="002F1EFF"/>
    <w:rsid w:val="00333502"/>
    <w:rsid w:val="003B2839"/>
    <w:rsid w:val="003D59E2"/>
    <w:rsid w:val="003E77BA"/>
    <w:rsid w:val="00475AA8"/>
    <w:rsid w:val="00496891"/>
    <w:rsid w:val="004D4088"/>
    <w:rsid w:val="00540430"/>
    <w:rsid w:val="00553F44"/>
    <w:rsid w:val="00587529"/>
    <w:rsid w:val="005B7611"/>
    <w:rsid w:val="006A121A"/>
    <w:rsid w:val="006F3E14"/>
    <w:rsid w:val="007450F6"/>
    <w:rsid w:val="00747CEC"/>
    <w:rsid w:val="007C4DE3"/>
    <w:rsid w:val="00852370"/>
    <w:rsid w:val="008B6611"/>
    <w:rsid w:val="008C039F"/>
    <w:rsid w:val="009613E6"/>
    <w:rsid w:val="00983625"/>
    <w:rsid w:val="009846AA"/>
    <w:rsid w:val="00A37D92"/>
    <w:rsid w:val="00A714D6"/>
    <w:rsid w:val="00AB7B2A"/>
    <w:rsid w:val="00AE0062"/>
    <w:rsid w:val="00AF30D1"/>
    <w:rsid w:val="00B04602"/>
    <w:rsid w:val="00BF0BC0"/>
    <w:rsid w:val="00BF3978"/>
    <w:rsid w:val="00C24C28"/>
    <w:rsid w:val="00C24D25"/>
    <w:rsid w:val="00C44AED"/>
    <w:rsid w:val="00CA2E6C"/>
    <w:rsid w:val="00CB353D"/>
    <w:rsid w:val="00CE0602"/>
    <w:rsid w:val="00D35CED"/>
    <w:rsid w:val="00EC1A82"/>
    <w:rsid w:val="00F6724B"/>
    <w:rsid w:val="00FB7F72"/>
    <w:rsid w:val="00FD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0D2D3"/>
  <w15:chartTrackingRefBased/>
  <w15:docId w15:val="{93A68C22-7E2F-4437-B77A-A5C69118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891"/>
  </w:style>
  <w:style w:type="paragraph" w:styleId="Ttulo1">
    <w:name w:val="heading 1"/>
    <w:basedOn w:val="Normal"/>
    <w:next w:val="Normal"/>
    <w:link w:val="Ttulo1Car"/>
    <w:uiPriority w:val="9"/>
    <w:qFormat/>
    <w:rsid w:val="004968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Ttulo1"/>
    <w:next w:val="Ttulo1"/>
    <w:link w:val="Ttulo3Car"/>
    <w:unhideWhenUsed/>
    <w:qFormat/>
    <w:rsid w:val="00496891"/>
    <w:pPr>
      <w:spacing w:before="40" w:beforeAutospacing="1" w:afterAutospacing="1" w:line="240" w:lineRule="auto"/>
      <w:outlineLvl w:val="2"/>
    </w:pPr>
    <w:rPr>
      <w:rFonts w:ascii="Arial" w:hAnsi="Arial"/>
      <w:b/>
      <w:bCs/>
      <w:i/>
      <w:color w:val="auto"/>
      <w:kern w:val="36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96891"/>
    <w:rPr>
      <w:rFonts w:ascii="Arial" w:eastAsiaTheme="majorEastAsia" w:hAnsi="Arial" w:cstheme="majorBidi"/>
      <w:b/>
      <w:bCs/>
      <w:i/>
      <w:kern w:val="36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4968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B76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611"/>
  </w:style>
  <w:style w:type="paragraph" w:styleId="Piedepgina">
    <w:name w:val="footer"/>
    <w:basedOn w:val="Normal"/>
    <w:link w:val="PiedepginaCar"/>
    <w:uiPriority w:val="99"/>
    <w:unhideWhenUsed/>
    <w:rsid w:val="005B76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611"/>
  </w:style>
  <w:style w:type="paragraph" w:styleId="Prrafodelista">
    <w:name w:val="List Paragraph"/>
    <w:basedOn w:val="Normal"/>
    <w:uiPriority w:val="34"/>
    <w:qFormat/>
    <w:rsid w:val="005B7611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7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5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tab-span">
    <w:name w:val="apple-tab-span"/>
    <w:basedOn w:val="Fuentedeprrafopredeter"/>
    <w:rsid w:val="00235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https://www.electrontools.com/Home/WP/wp-content/uploads/2016/05/Compuertas-logicas-basicas-y-sus-tablas-de-verdad.p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https://encrypted-tbn0.gstatic.com/images?q=tbn:ANd9GcQ8ER9LtcDMPf1gcPqr18NhLfD4DVf3xOsDNw&amp;usqp=CAU" TargetMode="External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5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00A89-638E-4BA9-985B-790CED68D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633</Words>
  <Characters>2705</Characters>
  <Application>Microsoft Office Word</Application>
  <DocSecurity>0</DocSecurity>
  <Lines>128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</dc:creator>
  <cp:keywords/>
  <dc:description/>
  <cp:lastModifiedBy>Favian Orduña Suarez</cp:lastModifiedBy>
  <cp:revision>2</cp:revision>
  <dcterms:created xsi:type="dcterms:W3CDTF">2025-11-16T00:58:00Z</dcterms:created>
  <dcterms:modified xsi:type="dcterms:W3CDTF">2025-11-16T00:58:00Z</dcterms:modified>
</cp:coreProperties>
</file>